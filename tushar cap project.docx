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E70AF" w14:textId="3B00E901" w:rsidR="006F7598" w:rsidRPr="00C57645" w:rsidRDefault="00C57645" w:rsidP="00C57645">
      <w:pPr>
        <w:pStyle w:val="Heading1"/>
        <w:tabs>
          <w:tab w:val="left" w:pos="2280"/>
          <w:tab w:val="center" w:pos="4680"/>
        </w:tabs>
        <w:rPr>
          <w:b/>
          <w:color w:val="A5A5A5" w:themeColor="accent3"/>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57645">
        <w:rPr>
          <w:b/>
          <w:noProof/>
          <w:color w:val="A5A5A5" w:themeColor="accent3"/>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mc:AlternateContent>
          <mc:Choice Requires="wps">
            <w:drawing>
              <wp:anchor distT="0" distB="0" distL="114300" distR="114300" simplePos="0" relativeHeight="251657216" behindDoc="1" locked="0" layoutInCell="1" allowOverlap="1" wp14:anchorId="479F7950" wp14:editId="49744395">
                <wp:simplePos x="0" y="0"/>
                <wp:positionH relativeFrom="margin">
                  <wp:posOffset>1424940</wp:posOffset>
                </wp:positionH>
                <wp:positionV relativeFrom="paragraph">
                  <wp:posOffset>96520</wp:posOffset>
                </wp:positionV>
                <wp:extent cx="3070860" cy="373380"/>
                <wp:effectExtent l="152400" t="152400" r="167640" b="179070"/>
                <wp:wrapNone/>
                <wp:docPr id="1521710622" name="Rectangle 1"/>
                <wp:cNvGraphicFramePr/>
                <a:graphic xmlns:a="http://schemas.openxmlformats.org/drawingml/2006/main">
                  <a:graphicData uri="http://schemas.microsoft.com/office/word/2010/wordprocessingShape">
                    <wps:wsp>
                      <wps:cNvSpPr/>
                      <wps:spPr>
                        <a:xfrm>
                          <a:off x="0" y="0"/>
                          <a:ext cx="3070860" cy="373380"/>
                        </a:xfrm>
                        <a:prstGeom prst="rect">
                          <a:avLst/>
                        </a:prstGeom>
                        <a:effectLst>
                          <a:glow rad="139700">
                            <a:schemeClr val="accent4">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FA50" id="Rectangle 1" o:spid="_x0000_s1026" style="position:absolute;margin-left:112.2pt;margin-top:7.6pt;width:241.8pt;height:2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" fillcolor="#4472c4 [3204]" strokecolor="#09101d [484]" strokeweight="1pt">
                <w10:wrap anchorx="margin"/>
              </v:rect>
            </w:pict>
          </mc:Fallback>
        </mc:AlternateContent>
      </w:r>
      <w:r>
        <w:rPr>
          <w:b/>
          <w:color w:val="A5A5A5" w:themeColor="accent3"/>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b/>
      </w:r>
      <w:r>
        <w:rPr>
          <w:b/>
          <w:color w:val="A5A5A5" w:themeColor="accent3"/>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b/>
        <w:t>OLYMPIC</w:t>
      </w:r>
      <w:r w:rsidRPr="00C57645">
        <w:rPr>
          <w:b/>
          <w:noProof/>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mc:AlternateContent>
          <mc:Choice Requires="wps">
            <w:drawing>
              <wp:anchor distT="0" distB="0" distL="114300" distR="114300" simplePos="0" relativeHeight="251646976" behindDoc="1" locked="0" layoutInCell="1" allowOverlap="1" wp14:anchorId="1E4C1158" wp14:editId="7E3C6292">
                <wp:simplePos x="0" y="0"/>
                <wp:positionH relativeFrom="column">
                  <wp:posOffset>1943100</wp:posOffset>
                </wp:positionH>
                <wp:positionV relativeFrom="paragraph">
                  <wp:posOffset>117475</wp:posOffset>
                </wp:positionV>
                <wp:extent cx="2042160" cy="312420"/>
                <wp:effectExtent l="57150" t="57150" r="0" b="49530"/>
                <wp:wrapNone/>
                <wp:docPr id="288635487" name="Oval 6"/>
                <wp:cNvGraphicFramePr/>
                <a:graphic xmlns:a="http://schemas.openxmlformats.org/drawingml/2006/main">
                  <a:graphicData uri="http://schemas.microsoft.com/office/word/2010/wordprocessingShape">
                    <wps:wsp>
                      <wps:cNvSpPr/>
                      <wps:spPr>
                        <a:xfrm>
                          <a:off x="0" y="0"/>
                          <a:ext cx="2042160" cy="312420"/>
                        </a:xfrm>
                        <a:prstGeom prst="ellipse">
                          <a:avLst/>
                        </a:prstGeom>
                        <a:scene3d>
                          <a:camera prst="orthographicFront"/>
                          <a:lightRig rig="threePt" dir="t"/>
                        </a:scene3d>
                        <a:sp3d>
                          <a:bevelT prst="convex"/>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F7FF9CC" id="Oval 6" o:spid="_x0000_s1026" style="position:absolute;margin-left:153pt;margin-top:9.25pt;width:160.8pt;height:24.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" fillcolor="#4472c4 [3204]" strokecolor="#09101d [484]" strokeweight="1pt">
                <v:stroke joinstyle="miter"/>
              </v:oval>
            </w:pict>
          </mc:Fallback>
        </mc:AlternateContent>
      </w:r>
      <w:r w:rsidR="004D0DD1">
        <w:rPr>
          <w:b/>
          <w:color w:val="A5A5A5" w:themeColor="accent3"/>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GAMES</w:t>
      </w:r>
    </w:p>
    <w:p w14:paraId="24BC78F9" w14:textId="13F34F3C" w:rsidR="00C57645" w:rsidRDefault="00C57645" w:rsidP="00C57645"/>
    <w:p w14:paraId="437A9DD2" w14:textId="2E627BE8" w:rsidR="00C57645" w:rsidRDefault="00C57645" w:rsidP="00E82AE1">
      <w:pPr>
        <w:pStyle w:val="Quote"/>
        <w:numPr>
          <w:ilvl w:val="0"/>
          <w:numId w:val="26"/>
        </w:numPr>
        <w:rPr>
          <w:lang w:val="en-IN" w:eastAsia="en-IN"/>
        </w:rPr>
      </w:pPr>
      <w:r w:rsidRPr="004D0DD1">
        <w:t>How many Olympic Games have been held in each season (Summer vs. Winter)</w:t>
      </w:r>
      <w:r w:rsidR="004D0DD1" w:rsidRPr="004D0DD1">
        <w:t xml:space="preserve"> ?</w:t>
      </w:r>
      <w:r w:rsidR="004D0DD1">
        <w:rPr>
          <w:lang w:val="en-IN" w:eastAsia="en-IN"/>
        </w:rPr>
        <w:t xml:space="preserve">    </w:t>
      </w:r>
      <w:r w:rsidR="004D0DD1" w:rsidRPr="004D0DD1">
        <w:rPr>
          <w:lang w:val="en-IN" w:eastAsia="en-IN"/>
        </w:rPr>
        <w:drawing>
          <wp:inline distT="0" distB="0" distL="0" distR="0" wp14:anchorId="72C8540C" wp14:editId="585AF13D">
            <wp:extent cx="2557267" cy="1972945"/>
            <wp:effectExtent l="152400" t="152400" r="357505" b="370205"/>
            <wp:docPr id="99351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19928" name=""/>
                    <pic:cNvPicPr/>
                  </pic:nvPicPr>
                  <pic:blipFill>
                    <a:blip r:embed="rId11"/>
                    <a:stretch>
                      <a:fillRect/>
                    </a:stretch>
                  </pic:blipFill>
                  <pic:spPr>
                    <a:xfrm>
                      <a:off x="0" y="0"/>
                      <a:ext cx="2607706" cy="2011859"/>
                    </a:xfrm>
                    <a:prstGeom prst="rect">
                      <a:avLst/>
                    </a:prstGeom>
                    <a:ln>
                      <a:noFill/>
                    </a:ln>
                    <a:effectLst>
                      <a:outerShdw blurRad="292100" dist="139700" dir="2700000" algn="tl" rotWithShape="0">
                        <a:srgbClr val="333333">
                          <a:alpha val="65000"/>
                        </a:srgbClr>
                      </a:outerShdw>
                    </a:effectLst>
                  </pic:spPr>
                </pic:pic>
              </a:graphicData>
            </a:graphic>
          </wp:inline>
        </w:drawing>
      </w:r>
    </w:p>
    <w:p w14:paraId="2FB9926E" w14:textId="715823A2" w:rsidR="004D0DD1" w:rsidRDefault="00E82AE1" w:rsidP="004D0DD1">
      <w:pPr>
        <w:rPr>
          <w:lang w:val="en-IN" w:eastAsia="en-IN"/>
        </w:rPr>
      </w:pPr>
      <w:r>
        <w:rPr>
          <w:lang w:val="en-IN" w:eastAsia="en-IN"/>
        </w:rPr>
        <w:t>Ans- we have used pie chart to show the percentage for the number of olympic games have been held in each season. This allows us to easily see how many games have been held in summer compared to winter.</w:t>
      </w:r>
    </w:p>
    <w:p w14:paraId="2D39B051" w14:textId="77777777" w:rsidR="00E82AE1" w:rsidRDefault="00E82AE1" w:rsidP="004D0DD1">
      <w:pPr>
        <w:rPr>
          <w:lang w:val="en-IN" w:eastAsia="en-IN"/>
        </w:rPr>
      </w:pPr>
    </w:p>
    <w:p w14:paraId="42D4831E" w14:textId="77777777" w:rsidR="00E82AE1" w:rsidRDefault="00E82AE1" w:rsidP="004D0DD1">
      <w:pPr>
        <w:rPr>
          <w:lang w:val="en-IN" w:eastAsia="en-IN"/>
        </w:rPr>
      </w:pPr>
    </w:p>
    <w:p w14:paraId="1EF54D60" w14:textId="77777777" w:rsidR="00E82AE1" w:rsidRDefault="00E82AE1" w:rsidP="004D0DD1">
      <w:pPr>
        <w:rPr>
          <w:lang w:val="en-IN" w:eastAsia="en-IN"/>
        </w:rPr>
      </w:pPr>
    </w:p>
    <w:p w14:paraId="44DDB41A" w14:textId="77777777" w:rsidR="00E82AE1" w:rsidRPr="00E82AE1" w:rsidRDefault="00E82AE1" w:rsidP="00E82AE1">
      <w:pPr>
        <w:pStyle w:val="IntenseQuote"/>
        <w:numPr>
          <w:ilvl w:val="0"/>
          <w:numId w:val="26"/>
        </w:numPr>
        <w:rPr>
          <w:lang w:val="en-IN" w:eastAsia="en-IN"/>
        </w:rPr>
      </w:pPr>
      <w:r w:rsidRPr="00E82AE1">
        <w:rPr>
          <w:lang w:val="en-IN" w:eastAsia="en-IN"/>
        </w:rPr>
        <w:t>What is the distribution of games across different decades?</w:t>
      </w:r>
    </w:p>
    <w:p w14:paraId="1075CC94" w14:textId="77777777" w:rsidR="00E82AE1" w:rsidRDefault="00E82AE1" w:rsidP="00142C4F">
      <w:pPr>
        <w:jc w:val="center"/>
        <w:rPr>
          <w:lang w:val="en-IN" w:eastAsia="en-IN"/>
        </w:rPr>
      </w:pPr>
    </w:p>
    <w:p w14:paraId="5235CA66" w14:textId="2C0667E2" w:rsidR="00E82AE1" w:rsidRDefault="00142C4F" w:rsidP="004D0DD1">
      <w:pPr>
        <w:rPr>
          <w:lang w:val="en-IN" w:eastAsia="en-IN"/>
        </w:rPr>
      </w:pPr>
      <w:r w:rsidRPr="00142C4F">
        <w:rPr>
          <w:lang w:val="en-IN" w:eastAsia="en-IN"/>
        </w:rPr>
        <w:drawing>
          <wp:inline distT="0" distB="0" distL="0" distR="0" wp14:anchorId="57672458" wp14:editId="49850FC9">
            <wp:extent cx="5883923" cy="1729740"/>
            <wp:effectExtent l="152400" t="152400" r="364490" b="365760"/>
            <wp:docPr id="19592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9746" name=""/>
                    <pic:cNvPicPr/>
                  </pic:nvPicPr>
                  <pic:blipFill>
                    <a:blip r:embed="rId12"/>
                    <a:stretch>
                      <a:fillRect/>
                    </a:stretch>
                  </pic:blipFill>
                  <pic:spPr>
                    <a:xfrm>
                      <a:off x="0" y="0"/>
                      <a:ext cx="5919175" cy="1740103"/>
                    </a:xfrm>
                    <a:prstGeom prst="rect">
                      <a:avLst/>
                    </a:prstGeom>
                    <a:ln>
                      <a:noFill/>
                    </a:ln>
                    <a:effectLst>
                      <a:outerShdw blurRad="292100" dist="139700" dir="2700000" algn="tl" rotWithShape="0">
                        <a:srgbClr val="333333">
                          <a:alpha val="65000"/>
                        </a:srgbClr>
                      </a:outerShdw>
                    </a:effectLst>
                  </pic:spPr>
                </pic:pic>
              </a:graphicData>
            </a:graphic>
          </wp:inline>
        </w:drawing>
      </w:r>
      <w:r>
        <w:rPr>
          <w:lang w:val="en-IN" w:eastAsia="en-IN"/>
        </w:rPr>
        <w:t>Ans-</w:t>
      </w:r>
      <w:r w:rsidR="001E710C">
        <w:rPr>
          <w:lang w:val="en-IN" w:eastAsia="en-IN"/>
        </w:rPr>
        <w:t xml:space="preserve"> as per this bar chart showing the total no of game over decade (total year) for the Olympic games.</w:t>
      </w:r>
    </w:p>
    <w:p w14:paraId="31FB25E8" w14:textId="77777777" w:rsidR="009945BB" w:rsidRPr="009945BB" w:rsidRDefault="009945BB" w:rsidP="009945BB">
      <w:pPr>
        <w:pStyle w:val="IntenseQuote"/>
        <w:numPr>
          <w:ilvl w:val="0"/>
          <w:numId w:val="26"/>
        </w:numPr>
        <w:rPr>
          <w:lang w:val="en-IN" w:eastAsia="en-IN"/>
        </w:rPr>
      </w:pPr>
      <w:r w:rsidRPr="009945BB">
        <w:rPr>
          <w:lang w:val="en-IN" w:eastAsia="en-IN"/>
        </w:rPr>
        <w:lastRenderedPageBreak/>
        <w:t>Which cities have hosted the most Olympic Games?</w:t>
      </w:r>
    </w:p>
    <w:p w14:paraId="1DC7C937" w14:textId="01A2366F" w:rsidR="00E82AE1" w:rsidRDefault="009945BB" w:rsidP="009945BB">
      <w:pPr>
        <w:jc w:val="center"/>
        <w:rPr>
          <w:lang w:val="en-IN" w:eastAsia="en-IN"/>
        </w:rPr>
      </w:pPr>
      <w:r w:rsidRPr="009945BB">
        <w:rPr>
          <w:lang w:val="en-IN" w:eastAsia="en-IN"/>
        </w:rPr>
        <w:drawing>
          <wp:inline distT="0" distB="0" distL="0" distR="0" wp14:anchorId="470EEFE7" wp14:editId="5C1E2AA3">
            <wp:extent cx="2727640" cy="1897380"/>
            <wp:effectExtent l="0" t="0" r="0" b="7620"/>
            <wp:docPr id="17711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1697" name=""/>
                    <pic:cNvPicPr/>
                  </pic:nvPicPr>
                  <pic:blipFill>
                    <a:blip r:embed="rId13"/>
                    <a:stretch>
                      <a:fillRect/>
                    </a:stretch>
                  </pic:blipFill>
                  <pic:spPr>
                    <a:xfrm>
                      <a:off x="0" y="0"/>
                      <a:ext cx="2747461" cy="1911168"/>
                    </a:xfrm>
                    <a:prstGeom prst="rect">
                      <a:avLst/>
                    </a:prstGeom>
                  </pic:spPr>
                </pic:pic>
              </a:graphicData>
            </a:graphic>
          </wp:inline>
        </w:drawing>
      </w:r>
    </w:p>
    <w:p w14:paraId="1A246865" w14:textId="77777777" w:rsidR="00566FED" w:rsidRPr="00566FED" w:rsidRDefault="00566FED" w:rsidP="00566FED">
      <w:pPr>
        <w:rPr>
          <w:lang w:val="en-IN" w:eastAsia="en-IN"/>
        </w:rPr>
      </w:pPr>
    </w:p>
    <w:p w14:paraId="147CF2DE" w14:textId="77777777" w:rsidR="00566FED" w:rsidRDefault="00566FED" w:rsidP="00566FED">
      <w:pPr>
        <w:rPr>
          <w:lang w:val="en-IN" w:eastAsia="en-IN"/>
        </w:rPr>
      </w:pPr>
    </w:p>
    <w:p w14:paraId="2FFCD271" w14:textId="45CE0EA7" w:rsidR="00566FED" w:rsidRDefault="00566FED" w:rsidP="00566FED">
      <w:pPr>
        <w:rPr>
          <w:lang w:val="en-IN" w:eastAsia="en-IN"/>
        </w:rPr>
      </w:pPr>
      <w:r>
        <w:rPr>
          <w:lang w:val="en-IN" w:eastAsia="en-IN"/>
        </w:rPr>
        <w:t>Ans-</w:t>
      </w:r>
      <w:r w:rsidR="001E710C">
        <w:rPr>
          <w:lang w:val="en-IN" w:eastAsia="en-IN"/>
        </w:rPr>
        <w:t xml:space="preserve"> this composition is showing the top city which have hosted the most Olympic games </w:t>
      </w:r>
    </w:p>
    <w:p w14:paraId="0D26C306" w14:textId="77777777" w:rsidR="00566FED" w:rsidRDefault="00566FED" w:rsidP="00566FED">
      <w:pPr>
        <w:rPr>
          <w:lang w:val="en-IN" w:eastAsia="en-IN"/>
        </w:rPr>
      </w:pPr>
    </w:p>
    <w:p w14:paraId="783BCAFA" w14:textId="77777777" w:rsidR="00566FED" w:rsidRPr="00566FED" w:rsidRDefault="00566FED" w:rsidP="008A30F1">
      <w:pPr>
        <w:pStyle w:val="IntenseQuote"/>
        <w:numPr>
          <w:ilvl w:val="0"/>
          <w:numId w:val="26"/>
        </w:numPr>
        <w:jc w:val="left"/>
        <w:rPr>
          <w:lang w:val="en-IN" w:eastAsia="en-IN"/>
        </w:rPr>
      </w:pPr>
      <w:r w:rsidRPr="00566FED">
        <w:rPr>
          <w:lang w:val="en-IN" w:eastAsia="en-IN"/>
        </w:rPr>
        <w:t>What is the distribution of sports between Summer and Winter Olympics?</w:t>
      </w:r>
    </w:p>
    <w:p w14:paraId="3B92E3AC" w14:textId="10F2B93D" w:rsidR="00566FED" w:rsidRDefault="00566FED" w:rsidP="00566FED">
      <w:pPr>
        <w:jc w:val="center"/>
        <w:rPr>
          <w:lang w:val="en-IN" w:eastAsia="en-IN"/>
        </w:rPr>
      </w:pPr>
      <w:r w:rsidRPr="00566FED">
        <w:rPr>
          <w:lang w:val="en-IN" w:eastAsia="en-IN"/>
        </w:rPr>
        <w:drawing>
          <wp:inline distT="0" distB="0" distL="0" distR="0" wp14:anchorId="4AB90EA9" wp14:editId="23E8DE28">
            <wp:extent cx="2747009" cy="2255520"/>
            <wp:effectExtent l="0" t="0" r="0" b="0"/>
            <wp:docPr id="77981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4880" name=""/>
                    <pic:cNvPicPr/>
                  </pic:nvPicPr>
                  <pic:blipFill>
                    <a:blip r:embed="rId14"/>
                    <a:stretch>
                      <a:fillRect/>
                    </a:stretch>
                  </pic:blipFill>
                  <pic:spPr>
                    <a:xfrm>
                      <a:off x="0" y="0"/>
                      <a:ext cx="2760988" cy="2266998"/>
                    </a:xfrm>
                    <a:prstGeom prst="rect">
                      <a:avLst/>
                    </a:prstGeom>
                  </pic:spPr>
                </pic:pic>
              </a:graphicData>
            </a:graphic>
          </wp:inline>
        </w:drawing>
      </w:r>
    </w:p>
    <w:p w14:paraId="280F8927" w14:textId="77777777" w:rsidR="00566FED" w:rsidRPr="00566FED" w:rsidRDefault="00566FED" w:rsidP="00566FED">
      <w:pPr>
        <w:rPr>
          <w:lang w:val="en-IN" w:eastAsia="en-IN"/>
        </w:rPr>
      </w:pPr>
    </w:p>
    <w:p w14:paraId="59B563BE" w14:textId="77777777" w:rsidR="00566FED" w:rsidRDefault="00566FED" w:rsidP="00566FED">
      <w:pPr>
        <w:rPr>
          <w:lang w:val="en-IN" w:eastAsia="en-IN"/>
        </w:rPr>
      </w:pPr>
    </w:p>
    <w:p w14:paraId="553CCE29" w14:textId="6821D1CD" w:rsidR="00566FED" w:rsidRDefault="00566FED" w:rsidP="00566FED">
      <w:pPr>
        <w:tabs>
          <w:tab w:val="left" w:pos="2292"/>
        </w:tabs>
        <w:rPr>
          <w:lang w:val="en-IN" w:eastAsia="en-IN"/>
        </w:rPr>
      </w:pPr>
      <w:r>
        <w:rPr>
          <w:lang w:val="en-IN" w:eastAsia="en-IN"/>
        </w:rPr>
        <w:tab/>
        <w:t>Ans-</w:t>
      </w:r>
      <w:r w:rsidR="008A30F1">
        <w:rPr>
          <w:lang w:val="en-IN" w:eastAsia="en-IN"/>
        </w:rPr>
        <w:t xml:space="preserve">  this report is the distribution of sports between the summer and winter</w:t>
      </w:r>
    </w:p>
    <w:p w14:paraId="1E38C649" w14:textId="17ED5E0C" w:rsidR="008A30F1" w:rsidRDefault="008A30F1" w:rsidP="00566FED">
      <w:pPr>
        <w:tabs>
          <w:tab w:val="left" w:pos="2292"/>
        </w:tabs>
        <w:rPr>
          <w:lang w:val="en-IN" w:eastAsia="en-IN"/>
        </w:rPr>
      </w:pPr>
      <w:r>
        <w:rPr>
          <w:lang w:val="en-IN" w:eastAsia="en-IN"/>
        </w:rPr>
        <w:t>Olympics .this show clear view that how many games has held in both season.</w:t>
      </w:r>
    </w:p>
    <w:p w14:paraId="0B05D712" w14:textId="04DA0518" w:rsidR="00566FED" w:rsidRPr="00566FED" w:rsidRDefault="00566FED" w:rsidP="00566FED">
      <w:pPr>
        <w:pStyle w:val="IntenseQuote"/>
        <w:numPr>
          <w:ilvl w:val="0"/>
          <w:numId w:val="26"/>
        </w:numPr>
        <w:rPr>
          <w:color w:val="auto"/>
          <w:lang w:val="en-IN" w:eastAsia="en-IN"/>
        </w:rPr>
      </w:pPr>
      <w:r>
        <w:rPr>
          <w:lang w:val="en-IN" w:eastAsia="en-IN"/>
        </w:rPr>
        <w:br w:type="page"/>
      </w:r>
      <w:r w:rsidRPr="00566FED">
        <w:rPr>
          <w:lang w:val="en-IN" w:eastAsia="en-IN"/>
        </w:rPr>
        <w:lastRenderedPageBreak/>
        <w:t>Which sports have the highest number of events in the Olympics?</w:t>
      </w:r>
    </w:p>
    <w:p w14:paraId="6530CDE5" w14:textId="7D69832C" w:rsidR="00566FED" w:rsidRDefault="001E5BE1" w:rsidP="001E5BE1">
      <w:pPr>
        <w:tabs>
          <w:tab w:val="left" w:pos="2292"/>
        </w:tabs>
        <w:jc w:val="center"/>
        <w:rPr>
          <w:lang w:val="en-IN" w:eastAsia="en-IN"/>
        </w:rPr>
      </w:pPr>
      <w:r w:rsidRPr="001E5BE1">
        <w:rPr>
          <w:lang w:val="en-IN" w:eastAsia="en-IN"/>
        </w:rPr>
        <w:drawing>
          <wp:inline distT="0" distB="0" distL="0" distR="0" wp14:anchorId="53DA1735" wp14:editId="28B377F1">
            <wp:extent cx="5173385" cy="1691298"/>
            <wp:effectExtent l="0" t="0" r="8255" b="4445"/>
            <wp:docPr id="144126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7268" name=""/>
                    <pic:cNvPicPr/>
                  </pic:nvPicPr>
                  <pic:blipFill>
                    <a:blip r:embed="rId15"/>
                    <a:stretch>
                      <a:fillRect/>
                    </a:stretch>
                  </pic:blipFill>
                  <pic:spPr>
                    <a:xfrm>
                      <a:off x="0" y="0"/>
                      <a:ext cx="5189447" cy="1696549"/>
                    </a:xfrm>
                    <a:prstGeom prst="rect">
                      <a:avLst/>
                    </a:prstGeom>
                  </pic:spPr>
                </pic:pic>
              </a:graphicData>
            </a:graphic>
          </wp:inline>
        </w:drawing>
      </w:r>
    </w:p>
    <w:p w14:paraId="0B40C58B" w14:textId="77777777" w:rsidR="001E5BE1" w:rsidRDefault="001E5BE1" w:rsidP="001E5BE1">
      <w:pPr>
        <w:tabs>
          <w:tab w:val="left" w:pos="2292"/>
        </w:tabs>
        <w:jc w:val="center"/>
        <w:rPr>
          <w:lang w:val="en-IN" w:eastAsia="en-IN"/>
        </w:rPr>
      </w:pPr>
    </w:p>
    <w:p w14:paraId="1176C87D" w14:textId="77777777" w:rsidR="001E5BE1" w:rsidRDefault="001E5BE1" w:rsidP="001E5BE1">
      <w:pPr>
        <w:tabs>
          <w:tab w:val="left" w:pos="2292"/>
        </w:tabs>
        <w:jc w:val="center"/>
        <w:rPr>
          <w:lang w:val="en-IN" w:eastAsia="en-IN"/>
        </w:rPr>
      </w:pPr>
    </w:p>
    <w:p w14:paraId="3F5779F5" w14:textId="1A4D427E" w:rsidR="001E5BE1" w:rsidRDefault="001E5BE1" w:rsidP="001E5BE1">
      <w:pPr>
        <w:tabs>
          <w:tab w:val="left" w:pos="2292"/>
        </w:tabs>
        <w:rPr>
          <w:lang w:val="en-IN" w:eastAsia="en-IN"/>
        </w:rPr>
      </w:pPr>
      <w:r>
        <w:rPr>
          <w:lang w:val="en-IN" w:eastAsia="en-IN"/>
        </w:rPr>
        <w:t>Ans-</w:t>
      </w:r>
      <w:r w:rsidR="008A30F1">
        <w:rPr>
          <w:lang w:val="en-IN" w:eastAsia="en-IN"/>
        </w:rPr>
        <w:t xml:space="preserve"> this column chart is is showing the highest number events held for different sports in the Olympics.</w:t>
      </w:r>
    </w:p>
    <w:p w14:paraId="550ADACA" w14:textId="77777777" w:rsidR="001E5BE1" w:rsidRDefault="001E5BE1" w:rsidP="001E5BE1">
      <w:pPr>
        <w:tabs>
          <w:tab w:val="left" w:pos="2292"/>
        </w:tabs>
        <w:rPr>
          <w:lang w:val="en-IN" w:eastAsia="en-IN"/>
        </w:rPr>
      </w:pPr>
    </w:p>
    <w:p w14:paraId="522F2295" w14:textId="1535E641" w:rsidR="001E5BE1" w:rsidRDefault="001E5BE1" w:rsidP="001E5BE1">
      <w:pPr>
        <w:tabs>
          <w:tab w:val="left" w:pos="2292"/>
        </w:tabs>
        <w:rPr>
          <w:lang w:val="en-IN" w:eastAsia="en-IN"/>
        </w:rPr>
      </w:pPr>
    </w:p>
    <w:p w14:paraId="5F64568B" w14:textId="6D9FDE17" w:rsidR="001E5BE1" w:rsidRDefault="001E5BE1" w:rsidP="001E5BE1">
      <w:pPr>
        <w:tabs>
          <w:tab w:val="left" w:pos="2292"/>
        </w:tabs>
        <w:rPr>
          <w:lang w:val="en-IN" w:eastAsia="en-IN"/>
        </w:rPr>
      </w:pPr>
    </w:p>
    <w:p w14:paraId="3F069254" w14:textId="06A7C792" w:rsidR="001E5BE1" w:rsidRPr="001E5BE1" w:rsidRDefault="001E5BE1" w:rsidP="001E5BE1">
      <w:pPr>
        <w:pStyle w:val="IntenseQuote"/>
        <w:numPr>
          <w:ilvl w:val="0"/>
          <w:numId w:val="26"/>
        </w:numPr>
        <w:rPr>
          <w:lang w:val="en-IN" w:eastAsia="en-IN"/>
        </w:rPr>
      </w:pPr>
      <w:r w:rsidRPr="001E5BE1">
        <w:rPr>
          <w:lang w:val="en-IN" w:eastAsia="en-IN"/>
        </w:rPr>
        <w:t>How has the participation in each sport evolved over time?</w:t>
      </w:r>
    </w:p>
    <w:p w14:paraId="091A86C6" w14:textId="56E02278" w:rsidR="001E5BE1" w:rsidRDefault="001E5BE1" w:rsidP="001E5BE1">
      <w:pPr>
        <w:tabs>
          <w:tab w:val="left" w:pos="2292"/>
        </w:tabs>
        <w:jc w:val="center"/>
        <w:rPr>
          <w:lang w:val="en-IN" w:eastAsia="en-IN"/>
        </w:rPr>
      </w:pPr>
      <w:r w:rsidRPr="001E5BE1">
        <w:rPr>
          <w:lang w:val="en-IN" w:eastAsia="en-IN"/>
        </w:rPr>
        <w:drawing>
          <wp:inline distT="0" distB="0" distL="0" distR="0" wp14:anchorId="6F973EB7" wp14:editId="40ED5DA5">
            <wp:extent cx="5074920" cy="1600200"/>
            <wp:effectExtent l="0" t="0" r="0" b="0"/>
            <wp:docPr id="27233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36092" name=""/>
                    <pic:cNvPicPr/>
                  </pic:nvPicPr>
                  <pic:blipFill>
                    <a:blip r:embed="rId16"/>
                    <a:stretch>
                      <a:fillRect/>
                    </a:stretch>
                  </pic:blipFill>
                  <pic:spPr>
                    <a:xfrm>
                      <a:off x="0" y="0"/>
                      <a:ext cx="5074920" cy="1600200"/>
                    </a:xfrm>
                    <a:prstGeom prst="rect">
                      <a:avLst/>
                    </a:prstGeom>
                  </pic:spPr>
                </pic:pic>
              </a:graphicData>
            </a:graphic>
          </wp:inline>
        </w:drawing>
      </w:r>
    </w:p>
    <w:p w14:paraId="2614BD0E" w14:textId="77777777" w:rsidR="001E5BE1" w:rsidRDefault="001E5BE1" w:rsidP="001E5BE1">
      <w:pPr>
        <w:tabs>
          <w:tab w:val="left" w:pos="2292"/>
        </w:tabs>
        <w:jc w:val="center"/>
        <w:rPr>
          <w:lang w:val="en-IN" w:eastAsia="en-IN"/>
        </w:rPr>
      </w:pPr>
    </w:p>
    <w:p w14:paraId="272DC36F" w14:textId="228C287F" w:rsidR="001E5BE1" w:rsidRDefault="001E5BE1" w:rsidP="001E5BE1">
      <w:pPr>
        <w:tabs>
          <w:tab w:val="left" w:pos="2292"/>
        </w:tabs>
        <w:rPr>
          <w:lang w:val="en-IN" w:eastAsia="en-IN"/>
        </w:rPr>
      </w:pPr>
      <w:r>
        <w:rPr>
          <w:lang w:val="en-IN" w:eastAsia="en-IN"/>
        </w:rPr>
        <w:t xml:space="preserve">Ans- </w:t>
      </w:r>
      <w:r w:rsidR="00F24791">
        <w:rPr>
          <w:lang w:val="en-IN" w:eastAsia="en-IN"/>
        </w:rPr>
        <w:t>we shown this report through this bar chart for better view as we have shown the total sport have been held through this year.</w:t>
      </w:r>
    </w:p>
    <w:p w14:paraId="7E29C6C8" w14:textId="77777777" w:rsidR="001E5BE1" w:rsidRDefault="001E5BE1" w:rsidP="001E5BE1">
      <w:pPr>
        <w:tabs>
          <w:tab w:val="left" w:pos="2292"/>
        </w:tabs>
        <w:rPr>
          <w:lang w:val="en-IN" w:eastAsia="en-IN"/>
        </w:rPr>
      </w:pPr>
    </w:p>
    <w:p w14:paraId="3A03894B" w14:textId="69895B37" w:rsidR="00A96698" w:rsidRDefault="00A96698" w:rsidP="001E5BE1">
      <w:pPr>
        <w:tabs>
          <w:tab w:val="left" w:pos="2292"/>
        </w:tabs>
        <w:rPr>
          <w:lang w:val="en-IN" w:eastAsia="en-IN"/>
        </w:rPr>
      </w:pPr>
    </w:p>
    <w:p w14:paraId="2174EE19" w14:textId="77777777" w:rsidR="00A96698" w:rsidRDefault="00A96698" w:rsidP="00A96698">
      <w:pPr>
        <w:rPr>
          <w:lang w:val="en-IN" w:eastAsia="en-IN"/>
        </w:rPr>
      </w:pPr>
      <w:r>
        <w:rPr>
          <w:lang w:val="en-IN" w:eastAsia="en-IN"/>
        </w:rPr>
        <w:t xml:space="preserve">               </w:t>
      </w:r>
    </w:p>
    <w:p w14:paraId="3E7E087A" w14:textId="069BC8D9" w:rsidR="00A96698" w:rsidRDefault="00A96698" w:rsidP="00A96698">
      <w:pPr>
        <w:pStyle w:val="IntenseQuote"/>
        <w:numPr>
          <w:ilvl w:val="0"/>
          <w:numId w:val="26"/>
        </w:numPr>
        <w:rPr>
          <w:lang w:val="en-IN" w:eastAsia="en-IN"/>
        </w:rPr>
      </w:pPr>
      <w:r w:rsidRPr="00A96698">
        <w:rPr>
          <w:lang w:val="en-IN" w:eastAsia="en-IN"/>
        </w:rPr>
        <w:t>many events are there in each sport?</w:t>
      </w:r>
    </w:p>
    <w:p w14:paraId="38342111" w14:textId="77777777" w:rsidR="00A96698" w:rsidRPr="00A96698" w:rsidRDefault="00A96698" w:rsidP="00A96698">
      <w:pPr>
        <w:rPr>
          <w:lang w:val="en-IN" w:eastAsia="en-IN"/>
        </w:rPr>
      </w:pPr>
    </w:p>
    <w:p w14:paraId="6C7F4510" w14:textId="70A73971" w:rsidR="001E5BE1" w:rsidRDefault="00A96698" w:rsidP="001E5BE1">
      <w:pPr>
        <w:tabs>
          <w:tab w:val="left" w:pos="2292"/>
        </w:tabs>
        <w:rPr>
          <w:lang w:val="en-IN" w:eastAsia="en-IN"/>
        </w:rPr>
      </w:pPr>
      <w:r w:rsidRPr="00A96698">
        <w:rPr>
          <w:lang w:val="en-IN" w:eastAsia="en-IN"/>
        </w:rPr>
        <w:lastRenderedPageBreak/>
        <w:drawing>
          <wp:inline distT="0" distB="0" distL="0" distR="0" wp14:anchorId="5A5391AB" wp14:editId="5DCF3B88">
            <wp:extent cx="5943600" cy="1957070"/>
            <wp:effectExtent l="0" t="0" r="0" b="5080"/>
            <wp:docPr id="179805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53423" name=""/>
                    <pic:cNvPicPr/>
                  </pic:nvPicPr>
                  <pic:blipFill>
                    <a:blip r:embed="rId17"/>
                    <a:stretch>
                      <a:fillRect/>
                    </a:stretch>
                  </pic:blipFill>
                  <pic:spPr>
                    <a:xfrm>
                      <a:off x="0" y="0"/>
                      <a:ext cx="5943600" cy="1957070"/>
                    </a:xfrm>
                    <a:prstGeom prst="rect">
                      <a:avLst/>
                    </a:prstGeom>
                  </pic:spPr>
                </pic:pic>
              </a:graphicData>
            </a:graphic>
          </wp:inline>
        </w:drawing>
      </w:r>
    </w:p>
    <w:p w14:paraId="25EF75D4" w14:textId="3C877497" w:rsidR="00A96698" w:rsidRDefault="00A96698" w:rsidP="00A96698">
      <w:pPr>
        <w:tabs>
          <w:tab w:val="left" w:pos="7572"/>
        </w:tabs>
        <w:rPr>
          <w:lang w:val="en-IN" w:eastAsia="en-IN"/>
        </w:rPr>
      </w:pPr>
      <w:r>
        <w:rPr>
          <w:lang w:val="en-IN" w:eastAsia="en-IN"/>
        </w:rPr>
        <w:t>Ans-</w:t>
      </w:r>
    </w:p>
    <w:p w14:paraId="4F417788" w14:textId="24EC6B2C" w:rsidR="00A96698" w:rsidRDefault="00F24791" w:rsidP="00A96698">
      <w:pPr>
        <w:tabs>
          <w:tab w:val="left" w:pos="7572"/>
        </w:tabs>
        <w:rPr>
          <w:lang w:val="en-IN" w:eastAsia="en-IN"/>
        </w:rPr>
      </w:pPr>
      <w:r>
        <w:rPr>
          <w:lang w:val="en-IN" w:eastAsia="en-IN"/>
        </w:rPr>
        <w:t xml:space="preserve"> As per this report we have used stacked column chart we get a clear view for the total number of events been held for different sports . </w:t>
      </w:r>
    </w:p>
    <w:p w14:paraId="3F346927" w14:textId="77777777" w:rsidR="00A96698" w:rsidRDefault="00A96698" w:rsidP="00A96698">
      <w:pPr>
        <w:tabs>
          <w:tab w:val="left" w:pos="7572"/>
        </w:tabs>
        <w:rPr>
          <w:lang w:val="en-IN" w:eastAsia="en-IN"/>
        </w:rPr>
      </w:pPr>
    </w:p>
    <w:p w14:paraId="5D517788" w14:textId="77777777" w:rsidR="00A96698" w:rsidRDefault="00A96698" w:rsidP="00A96698">
      <w:pPr>
        <w:tabs>
          <w:tab w:val="left" w:pos="7572"/>
        </w:tabs>
        <w:rPr>
          <w:lang w:val="en-IN" w:eastAsia="en-IN"/>
        </w:rPr>
      </w:pPr>
    </w:p>
    <w:p w14:paraId="17D5FF66" w14:textId="77777777" w:rsidR="00A96698" w:rsidRDefault="00A96698" w:rsidP="00A96698">
      <w:pPr>
        <w:tabs>
          <w:tab w:val="left" w:pos="7572"/>
        </w:tabs>
        <w:rPr>
          <w:lang w:val="en-IN" w:eastAsia="en-IN"/>
        </w:rPr>
      </w:pPr>
    </w:p>
    <w:p w14:paraId="192E0625" w14:textId="77777777" w:rsidR="00A96698" w:rsidRPr="00A96698" w:rsidRDefault="00A96698" w:rsidP="00A96698">
      <w:pPr>
        <w:pStyle w:val="IntenseQuote"/>
        <w:numPr>
          <w:ilvl w:val="0"/>
          <w:numId w:val="26"/>
        </w:numPr>
        <w:rPr>
          <w:lang w:val="en-IN" w:eastAsia="en-IN"/>
        </w:rPr>
      </w:pPr>
      <w:r w:rsidRPr="00A96698">
        <w:rPr>
          <w:lang w:val="en-IN" w:eastAsia="en-IN"/>
        </w:rPr>
        <w:t>What is the distribution of events by gender (Men, Women, Mixed)?</w:t>
      </w:r>
    </w:p>
    <w:p w14:paraId="111B94A9" w14:textId="4C4D0C0B" w:rsidR="00A96698" w:rsidRDefault="00F23DD1" w:rsidP="00F23DD1">
      <w:pPr>
        <w:tabs>
          <w:tab w:val="left" w:pos="7572"/>
        </w:tabs>
        <w:jc w:val="center"/>
        <w:rPr>
          <w:lang w:val="en-IN" w:eastAsia="en-IN"/>
        </w:rPr>
      </w:pPr>
      <w:r w:rsidRPr="00F23DD1">
        <w:rPr>
          <w:lang w:val="en-IN" w:eastAsia="en-IN"/>
        </w:rPr>
        <w:drawing>
          <wp:inline distT="0" distB="0" distL="0" distR="0" wp14:anchorId="42D3D46B" wp14:editId="19315CE3">
            <wp:extent cx="3542030" cy="2453640"/>
            <wp:effectExtent l="0" t="0" r="1270" b="3810"/>
            <wp:docPr id="130237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73049" name=""/>
                    <pic:cNvPicPr/>
                  </pic:nvPicPr>
                  <pic:blipFill>
                    <a:blip r:embed="rId18"/>
                    <a:stretch>
                      <a:fillRect/>
                    </a:stretch>
                  </pic:blipFill>
                  <pic:spPr>
                    <a:xfrm>
                      <a:off x="0" y="0"/>
                      <a:ext cx="3562761" cy="2468001"/>
                    </a:xfrm>
                    <a:prstGeom prst="rect">
                      <a:avLst/>
                    </a:prstGeom>
                  </pic:spPr>
                </pic:pic>
              </a:graphicData>
            </a:graphic>
          </wp:inline>
        </w:drawing>
      </w:r>
    </w:p>
    <w:p w14:paraId="498D28DE" w14:textId="77777777" w:rsidR="00F23DD1" w:rsidRDefault="00F23DD1" w:rsidP="00F23DD1">
      <w:pPr>
        <w:rPr>
          <w:lang w:val="en-IN" w:eastAsia="en-IN"/>
        </w:rPr>
      </w:pPr>
    </w:p>
    <w:p w14:paraId="1F695556" w14:textId="26FB9637" w:rsidR="00F23DD1" w:rsidRDefault="00F23DD1" w:rsidP="00F23DD1">
      <w:pPr>
        <w:tabs>
          <w:tab w:val="left" w:pos="6636"/>
        </w:tabs>
        <w:rPr>
          <w:lang w:val="en-IN" w:eastAsia="en-IN"/>
        </w:rPr>
      </w:pPr>
      <w:r>
        <w:rPr>
          <w:lang w:val="en-IN" w:eastAsia="en-IN"/>
        </w:rPr>
        <w:tab/>
      </w:r>
    </w:p>
    <w:p w14:paraId="54E2BDD7" w14:textId="2A5FCB55" w:rsidR="00F23DD1" w:rsidRDefault="00F23DD1" w:rsidP="00F23DD1">
      <w:pPr>
        <w:tabs>
          <w:tab w:val="left" w:pos="6636"/>
        </w:tabs>
        <w:rPr>
          <w:lang w:val="en-IN" w:eastAsia="en-IN"/>
        </w:rPr>
      </w:pPr>
      <w:r>
        <w:rPr>
          <w:lang w:val="en-IN" w:eastAsia="en-IN"/>
        </w:rPr>
        <w:t xml:space="preserve">Ans- </w:t>
      </w:r>
      <w:r w:rsidR="008C299B">
        <w:rPr>
          <w:lang w:val="en-IN" w:eastAsia="en-IN"/>
        </w:rPr>
        <w:t xml:space="preserve"> In this pie chart we have shown the distribution of male and female , as we can see male percentage are more than females. </w:t>
      </w:r>
    </w:p>
    <w:p w14:paraId="73D72813" w14:textId="77777777" w:rsidR="00F23DD1" w:rsidRDefault="00F23DD1">
      <w:pPr>
        <w:rPr>
          <w:lang w:val="en-IN" w:eastAsia="en-IN"/>
        </w:rPr>
      </w:pPr>
      <w:r>
        <w:rPr>
          <w:lang w:val="en-IN" w:eastAsia="en-IN"/>
        </w:rPr>
        <w:br w:type="page"/>
      </w:r>
    </w:p>
    <w:p w14:paraId="46339E84" w14:textId="77777777" w:rsidR="004B7607" w:rsidRPr="004B7607" w:rsidRDefault="004B7607" w:rsidP="004B7607">
      <w:pPr>
        <w:pStyle w:val="IntenseQuote"/>
        <w:numPr>
          <w:ilvl w:val="0"/>
          <w:numId w:val="26"/>
        </w:numPr>
        <w:rPr>
          <w:lang w:val="en-IN" w:eastAsia="en-IN"/>
        </w:rPr>
      </w:pPr>
      <w:r w:rsidRPr="004B7607">
        <w:rPr>
          <w:lang w:val="en-IN" w:eastAsia="en-IN"/>
        </w:rPr>
        <w:lastRenderedPageBreak/>
        <w:t>How has the number of events changed over time?</w:t>
      </w:r>
    </w:p>
    <w:p w14:paraId="466C5113" w14:textId="60777356" w:rsidR="00F23DD1" w:rsidRDefault="00FD78B4" w:rsidP="00F23DD1">
      <w:pPr>
        <w:tabs>
          <w:tab w:val="left" w:pos="6636"/>
        </w:tabs>
        <w:rPr>
          <w:lang w:val="en-IN" w:eastAsia="en-IN"/>
        </w:rPr>
      </w:pPr>
      <w:r w:rsidRPr="00FD78B4">
        <w:rPr>
          <w:lang w:val="en-IN" w:eastAsia="en-IN"/>
        </w:rPr>
        <w:drawing>
          <wp:inline distT="0" distB="0" distL="0" distR="0" wp14:anchorId="619087AD" wp14:editId="57D2799D">
            <wp:extent cx="5943600" cy="1463040"/>
            <wp:effectExtent l="0" t="0" r="0" b="3810"/>
            <wp:docPr id="75385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58301" name=""/>
                    <pic:cNvPicPr/>
                  </pic:nvPicPr>
                  <pic:blipFill>
                    <a:blip r:embed="rId19"/>
                    <a:stretch>
                      <a:fillRect/>
                    </a:stretch>
                  </pic:blipFill>
                  <pic:spPr>
                    <a:xfrm>
                      <a:off x="0" y="0"/>
                      <a:ext cx="5943600" cy="1463040"/>
                    </a:xfrm>
                    <a:prstGeom prst="rect">
                      <a:avLst/>
                    </a:prstGeom>
                  </pic:spPr>
                </pic:pic>
              </a:graphicData>
            </a:graphic>
          </wp:inline>
        </w:drawing>
      </w:r>
    </w:p>
    <w:p w14:paraId="0093D312" w14:textId="77777777" w:rsidR="00FD78B4" w:rsidRPr="00FD78B4" w:rsidRDefault="00FD78B4" w:rsidP="00FD78B4">
      <w:pPr>
        <w:rPr>
          <w:lang w:val="en-IN" w:eastAsia="en-IN"/>
        </w:rPr>
      </w:pPr>
    </w:p>
    <w:p w14:paraId="3BFD4B80" w14:textId="77777777" w:rsidR="00FD78B4" w:rsidRDefault="00FD78B4" w:rsidP="00FD78B4">
      <w:pPr>
        <w:rPr>
          <w:lang w:val="en-IN" w:eastAsia="en-IN"/>
        </w:rPr>
      </w:pPr>
    </w:p>
    <w:p w14:paraId="6B5B81CD" w14:textId="666A6191" w:rsidR="00FD78B4" w:rsidRDefault="00FD78B4" w:rsidP="00FD78B4">
      <w:pPr>
        <w:tabs>
          <w:tab w:val="left" w:pos="8664"/>
        </w:tabs>
        <w:rPr>
          <w:lang w:val="en-IN" w:eastAsia="en-IN"/>
        </w:rPr>
      </w:pPr>
      <w:r>
        <w:rPr>
          <w:lang w:val="en-IN" w:eastAsia="en-IN"/>
        </w:rPr>
        <w:tab/>
      </w:r>
    </w:p>
    <w:p w14:paraId="22E2D913" w14:textId="51E330A7" w:rsidR="001E7D59" w:rsidRDefault="001E7D59" w:rsidP="00FD78B4">
      <w:pPr>
        <w:tabs>
          <w:tab w:val="left" w:pos="8664"/>
        </w:tabs>
        <w:rPr>
          <w:lang w:val="en-IN" w:eastAsia="en-IN"/>
        </w:rPr>
      </w:pPr>
      <w:r>
        <w:rPr>
          <w:lang w:val="en-IN" w:eastAsia="en-IN"/>
        </w:rPr>
        <w:t>Ans-</w:t>
      </w:r>
      <w:r w:rsidR="008C299B">
        <w:rPr>
          <w:lang w:val="en-IN" w:eastAsia="en-IN"/>
        </w:rPr>
        <w:t xml:space="preserve"> this line chart is showing that how the total no of events </w:t>
      </w:r>
      <w:r w:rsidR="00121E9A">
        <w:rPr>
          <w:lang w:val="en-IN" w:eastAsia="en-IN"/>
        </w:rPr>
        <w:t>over the total year changes through decades.</w:t>
      </w:r>
    </w:p>
    <w:p w14:paraId="54291E6A" w14:textId="77777777" w:rsidR="001E7D59" w:rsidRDefault="001E7D59" w:rsidP="00FD78B4">
      <w:pPr>
        <w:tabs>
          <w:tab w:val="left" w:pos="8664"/>
        </w:tabs>
        <w:rPr>
          <w:lang w:val="en-IN" w:eastAsia="en-IN"/>
        </w:rPr>
      </w:pPr>
    </w:p>
    <w:p w14:paraId="0A373E21" w14:textId="77777777" w:rsidR="001E7D59" w:rsidRDefault="001E7D59" w:rsidP="00FD78B4">
      <w:pPr>
        <w:tabs>
          <w:tab w:val="left" w:pos="8664"/>
        </w:tabs>
        <w:rPr>
          <w:lang w:val="en-IN" w:eastAsia="en-IN"/>
        </w:rPr>
      </w:pPr>
    </w:p>
    <w:p w14:paraId="1DD2556C" w14:textId="77777777" w:rsidR="001E7D59" w:rsidRDefault="001E7D59" w:rsidP="00FD78B4">
      <w:pPr>
        <w:tabs>
          <w:tab w:val="left" w:pos="8664"/>
        </w:tabs>
        <w:rPr>
          <w:lang w:val="en-IN" w:eastAsia="en-IN"/>
        </w:rPr>
      </w:pPr>
    </w:p>
    <w:p w14:paraId="32DAA9C1" w14:textId="45C5B6BC" w:rsidR="00317F7A" w:rsidRPr="00317F7A" w:rsidRDefault="00317F7A" w:rsidP="00317F7A">
      <w:pPr>
        <w:pStyle w:val="IntenseQuote"/>
        <w:numPr>
          <w:ilvl w:val="0"/>
          <w:numId w:val="26"/>
        </w:numPr>
        <w:rPr>
          <w:lang w:val="en-IN" w:eastAsia="en-IN"/>
        </w:rPr>
      </w:pPr>
      <w:r w:rsidRPr="00317F7A">
        <w:rPr>
          <w:lang w:val="en-IN" w:eastAsia="en-IN"/>
        </w:rPr>
        <w:t>What is the distribution of participants by gender?</w:t>
      </w:r>
    </w:p>
    <w:p w14:paraId="61257497" w14:textId="4A6A0A15" w:rsidR="001E7D59" w:rsidRDefault="00E25869" w:rsidP="00EF6FE7">
      <w:pPr>
        <w:tabs>
          <w:tab w:val="left" w:pos="8664"/>
        </w:tabs>
        <w:jc w:val="center"/>
        <w:rPr>
          <w:lang w:val="en-IN" w:eastAsia="en-IN"/>
        </w:rPr>
      </w:pPr>
      <w:r w:rsidRPr="00E25869">
        <w:rPr>
          <w:lang w:val="en-IN" w:eastAsia="en-IN"/>
        </w:rPr>
        <w:drawing>
          <wp:inline distT="0" distB="0" distL="0" distR="0" wp14:anchorId="6111B6E5" wp14:editId="4143073E">
            <wp:extent cx="3223260" cy="1798320"/>
            <wp:effectExtent l="190500" t="190500" r="186690" b="182880"/>
            <wp:docPr id="5336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27806" name=""/>
                    <pic:cNvPicPr/>
                  </pic:nvPicPr>
                  <pic:blipFill>
                    <a:blip r:embed="rId20"/>
                    <a:stretch>
                      <a:fillRect/>
                    </a:stretch>
                  </pic:blipFill>
                  <pic:spPr>
                    <a:xfrm>
                      <a:off x="0" y="0"/>
                      <a:ext cx="3223541" cy="1798477"/>
                    </a:xfrm>
                    <a:prstGeom prst="rect">
                      <a:avLst/>
                    </a:prstGeom>
                    <a:ln>
                      <a:noFill/>
                    </a:ln>
                    <a:effectLst>
                      <a:outerShdw blurRad="190500" algn="tl" rotWithShape="0">
                        <a:srgbClr val="000000">
                          <a:alpha val="70000"/>
                        </a:srgbClr>
                      </a:outerShdw>
                    </a:effectLst>
                  </pic:spPr>
                </pic:pic>
              </a:graphicData>
            </a:graphic>
          </wp:inline>
        </w:drawing>
      </w:r>
    </w:p>
    <w:p w14:paraId="2742F1A6" w14:textId="77777777" w:rsidR="00E25869" w:rsidRDefault="00E25869" w:rsidP="00EF6FE7">
      <w:pPr>
        <w:tabs>
          <w:tab w:val="left" w:pos="8664"/>
        </w:tabs>
        <w:jc w:val="center"/>
        <w:rPr>
          <w:lang w:val="en-IN" w:eastAsia="en-IN"/>
        </w:rPr>
      </w:pPr>
    </w:p>
    <w:p w14:paraId="502F87D2" w14:textId="5CF5EFE0" w:rsidR="00691E0A" w:rsidRDefault="00636AA2" w:rsidP="00636AA2">
      <w:pPr>
        <w:tabs>
          <w:tab w:val="left" w:pos="8664"/>
        </w:tabs>
        <w:rPr>
          <w:lang w:val="en-IN" w:eastAsia="en-IN"/>
        </w:rPr>
      </w:pPr>
      <w:r>
        <w:rPr>
          <w:lang w:val="en-IN" w:eastAsia="en-IN"/>
        </w:rPr>
        <w:t>Ans-</w:t>
      </w:r>
    </w:p>
    <w:p w14:paraId="62003BAA" w14:textId="06DE8CCD" w:rsidR="00691E0A" w:rsidRDefault="00121E9A">
      <w:pPr>
        <w:rPr>
          <w:lang w:val="en-IN" w:eastAsia="en-IN"/>
        </w:rPr>
      </w:pPr>
      <w:r>
        <w:rPr>
          <w:lang w:val="en-IN" w:eastAsia="en-IN"/>
        </w:rPr>
        <w:t>As we can see through the report the distribution of participation over gender , male have more number of participants in compare to females.</w:t>
      </w:r>
      <w:r w:rsidR="00691E0A">
        <w:rPr>
          <w:lang w:val="en-IN" w:eastAsia="en-IN"/>
        </w:rPr>
        <w:br w:type="page"/>
      </w:r>
    </w:p>
    <w:p w14:paraId="17AEA650" w14:textId="77777777" w:rsidR="00691E0A" w:rsidRPr="00691E0A" w:rsidRDefault="00691E0A" w:rsidP="00691E0A">
      <w:pPr>
        <w:pStyle w:val="IntenseQuote"/>
        <w:numPr>
          <w:ilvl w:val="0"/>
          <w:numId w:val="26"/>
        </w:numPr>
        <w:rPr>
          <w:lang w:val="en-IN" w:eastAsia="en-IN"/>
        </w:rPr>
      </w:pPr>
      <w:r w:rsidRPr="00691E0A">
        <w:rPr>
          <w:lang w:val="en-IN" w:eastAsia="en-IN"/>
        </w:rPr>
        <w:lastRenderedPageBreak/>
        <w:t>Which countries have the highest number of participants in the Olympics?</w:t>
      </w:r>
    </w:p>
    <w:p w14:paraId="624A71A0" w14:textId="59061B4A" w:rsidR="00636AA2" w:rsidRDefault="00691E0A" w:rsidP="00691E0A">
      <w:pPr>
        <w:tabs>
          <w:tab w:val="left" w:pos="8664"/>
        </w:tabs>
        <w:jc w:val="center"/>
        <w:rPr>
          <w:lang w:val="en-IN" w:eastAsia="en-IN"/>
        </w:rPr>
      </w:pPr>
      <w:r w:rsidRPr="00691E0A">
        <w:rPr>
          <w:lang w:val="en-IN" w:eastAsia="en-IN"/>
        </w:rPr>
        <w:drawing>
          <wp:inline distT="0" distB="0" distL="0" distR="0" wp14:anchorId="5A51CF9B" wp14:editId="7983E20E">
            <wp:extent cx="4259580" cy="2054246"/>
            <wp:effectExtent l="0" t="0" r="7620" b="3175"/>
            <wp:docPr id="196206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663" name=""/>
                    <pic:cNvPicPr/>
                  </pic:nvPicPr>
                  <pic:blipFill>
                    <a:blip r:embed="rId21"/>
                    <a:stretch>
                      <a:fillRect/>
                    </a:stretch>
                  </pic:blipFill>
                  <pic:spPr>
                    <a:xfrm>
                      <a:off x="0" y="0"/>
                      <a:ext cx="4274145" cy="2061270"/>
                    </a:xfrm>
                    <a:prstGeom prst="rect">
                      <a:avLst/>
                    </a:prstGeom>
                  </pic:spPr>
                </pic:pic>
              </a:graphicData>
            </a:graphic>
          </wp:inline>
        </w:drawing>
      </w:r>
    </w:p>
    <w:p w14:paraId="12D5A271" w14:textId="77777777" w:rsidR="00691E0A" w:rsidRDefault="00691E0A" w:rsidP="00691E0A">
      <w:pPr>
        <w:tabs>
          <w:tab w:val="left" w:pos="8664"/>
        </w:tabs>
        <w:jc w:val="center"/>
        <w:rPr>
          <w:lang w:val="en-IN" w:eastAsia="en-IN"/>
        </w:rPr>
      </w:pPr>
    </w:p>
    <w:p w14:paraId="05872869" w14:textId="77777777" w:rsidR="00121E9A" w:rsidRDefault="00691E0A" w:rsidP="00691E0A">
      <w:pPr>
        <w:tabs>
          <w:tab w:val="left" w:pos="8664"/>
        </w:tabs>
        <w:rPr>
          <w:lang w:val="en-IN" w:eastAsia="en-IN"/>
        </w:rPr>
      </w:pPr>
      <w:r>
        <w:rPr>
          <w:lang w:val="en-IN" w:eastAsia="en-IN"/>
        </w:rPr>
        <w:t>Ans</w:t>
      </w:r>
      <w:r w:rsidR="00121E9A">
        <w:rPr>
          <w:lang w:val="en-IN" w:eastAsia="en-IN"/>
        </w:rPr>
        <w:t xml:space="preserve"> </w:t>
      </w:r>
      <w:r>
        <w:rPr>
          <w:lang w:val="en-IN" w:eastAsia="en-IN"/>
        </w:rPr>
        <w:t>-</w:t>
      </w:r>
      <w:r w:rsidR="00121E9A">
        <w:rPr>
          <w:lang w:val="en-IN" w:eastAsia="en-IN"/>
        </w:rPr>
        <w:t xml:space="preserve">  This bar chart is showing the highest number of participants in the Olympics , like in the top place</w:t>
      </w:r>
    </w:p>
    <w:p w14:paraId="3C806A9E" w14:textId="645F46FC" w:rsidR="00691E0A" w:rsidRDefault="00121E9A" w:rsidP="00691E0A">
      <w:pPr>
        <w:tabs>
          <w:tab w:val="left" w:pos="8664"/>
        </w:tabs>
        <w:rPr>
          <w:lang w:val="en-IN" w:eastAsia="en-IN"/>
        </w:rPr>
      </w:pPr>
      <w:r>
        <w:rPr>
          <w:lang w:val="en-IN" w:eastAsia="en-IN"/>
        </w:rPr>
        <w:t xml:space="preserve">           USA holding the position. </w:t>
      </w:r>
    </w:p>
    <w:p w14:paraId="1F492DD6" w14:textId="2B1C04D6" w:rsidR="00121E9A" w:rsidRDefault="00121E9A" w:rsidP="00691E0A">
      <w:pPr>
        <w:tabs>
          <w:tab w:val="left" w:pos="8664"/>
        </w:tabs>
        <w:rPr>
          <w:lang w:val="en-IN" w:eastAsia="en-IN"/>
        </w:rPr>
      </w:pPr>
      <w:r>
        <w:rPr>
          <w:lang w:val="en-IN" w:eastAsia="en-IN"/>
        </w:rPr>
        <w:t xml:space="preserve">            </w:t>
      </w:r>
    </w:p>
    <w:p w14:paraId="6B1F5A69" w14:textId="77777777" w:rsidR="00691E0A" w:rsidRDefault="00691E0A" w:rsidP="00691E0A">
      <w:pPr>
        <w:tabs>
          <w:tab w:val="left" w:pos="8664"/>
        </w:tabs>
        <w:rPr>
          <w:lang w:val="en-IN" w:eastAsia="en-IN"/>
        </w:rPr>
      </w:pPr>
    </w:p>
    <w:p w14:paraId="1EB04799" w14:textId="77777777" w:rsidR="00691E0A" w:rsidRDefault="00691E0A" w:rsidP="00691E0A">
      <w:pPr>
        <w:tabs>
          <w:tab w:val="left" w:pos="8664"/>
        </w:tabs>
        <w:rPr>
          <w:lang w:val="en-IN" w:eastAsia="en-IN"/>
        </w:rPr>
      </w:pPr>
    </w:p>
    <w:p w14:paraId="77D5E051" w14:textId="77777777" w:rsidR="00691E0A" w:rsidRDefault="00691E0A" w:rsidP="00691E0A">
      <w:pPr>
        <w:tabs>
          <w:tab w:val="left" w:pos="8664"/>
        </w:tabs>
        <w:rPr>
          <w:lang w:val="en-IN" w:eastAsia="en-IN"/>
        </w:rPr>
      </w:pPr>
    </w:p>
    <w:p w14:paraId="4810F3EA" w14:textId="77777777" w:rsidR="00691E0A" w:rsidRDefault="00691E0A" w:rsidP="00691E0A">
      <w:pPr>
        <w:tabs>
          <w:tab w:val="left" w:pos="8664"/>
        </w:tabs>
        <w:rPr>
          <w:lang w:val="en-IN" w:eastAsia="en-IN"/>
        </w:rPr>
      </w:pPr>
    </w:p>
    <w:p w14:paraId="3F40634A" w14:textId="72633DED" w:rsidR="003F6E9D" w:rsidRPr="003F6E9D" w:rsidRDefault="003F6E9D" w:rsidP="003F6E9D">
      <w:pPr>
        <w:pStyle w:val="IntenseQuote"/>
        <w:numPr>
          <w:ilvl w:val="0"/>
          <w:numId w:val="26"/>
        </w:numPr>
        <w:rPr>
          <w:lang w:val="en-IN" w:eastAsia="en-IN"/>
        </w:rPr>
      </w:pPr>
      <w:r w:rsidRPr="003F6E9D">
        <w:rPr>
          <w:lang w:val="en-IN" w:eastAsia="en-IN"/>
        </w:rPr>
        <w:t>How does the age distribution of participants vary across different games?</w:t>
      </w:r>
    </w:p>
    <w:p w14:paraId="7BD69CB8" w14:textId="05D3B153" w:rsidR="00691E0A" w:rsidRDefault="003F6E9D" w:rsidP="003F6E9D">
      <w:pPr>
        <w:tabs>
          <w:tab w:val="left" w:pos="8664"/>
        </w:tabs>
        <w:jc w:val="center"/>
        <w:rPr>
          <w:lang w:val="en-IN" w:eastAsia="en-IN"/>
        </w:rPr>
      </w:pPr>
      <w:r w:rsidRPr="003F6E9D">
        <w:rPr>
          <w:lang w:val="en-IN" w:eastAsia="en-IN"/>
        </w:rPr>
        <w:drawing>
          <wp:inline distT="0" distB="0" distL="0" distR="0" wp14:anchorId="33787E6E" wp14:editId="14E2CC31">
            <wp:extent cx="3596640" cy="1905000"/>
            <wp:effectExtent l="0" t="0" r="3810" b="0"/>
            <wp:docPr id="42379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95287" name=""/>
                    <pic:cNvPicPr/>
                  </pic:nvPicPr>
                  <pic:blipFill>
                    <a:blip r:embed="rId22"/>
                    <a:stretch>
                      <a:fillRect/>
                    </a:stretch>
                  </pic:blipFill>
                  <pic:spPr>
                    <a:xfrm>
                      <a:off x="0" y="0"/>
                      <a:ext cx="3596955" cy="1905167"/>
                    </a:xfrm>
                    <a:prstGeom prst="rect">
                      <a:avLst/>
                    </a:prstGeom>
                  </pic:spPr>
                </pic:pic>
              </a:graphicData>
            </a:graphic>
          </wp:inline>
        </w:drawing>
      </w:r>
    </w:p>
    <w:p w14:paraId="1D3E95F7" w14:textId="77777777" w:rsidR="003F6E9D" w:rsidRPr="003F6E9D" w:rsidRDefault="003F6E9D" w:rsidP="003F6E9D">
      <w:pPr>
        <w:rPr>
          <w:lang w:val="en-IN" w:eastAsia="en-IN"/>
        </w:rPr>
      </w:pPr>
    </w:p>
    <w:p w14:paraId="55556F06" w14:textId="520C012E" w:rsidR="003F6E9D" w:rsidRDefault="003F6E9D" w:rsidP="003F6E9D">
      <w:pPr>
        <w:rPr>
          <w:lang w:val="en-IN" w:eastAsia="en-IN"/>
        </w:rPr>
      </w:pPr>
      <w:r>
        <w:rPr>
          <w:lang w:val="en-IN" w:eastAsia="en-IN"/>
        </w:rPr>
        <w:t>Ans-</w:t>
      </w:r>
    </w:p>
    <w:p w14:paraId="40BB1C60" w14:textId="77777777" w:rsidR="00A87BF3" w:rsidRDefault="00A87BF3">
      <w:pPr>
        <w:rPr>
          <w:lang w:val="en-IN" w:eastAsia="en-IN"/>
        </w:rPr>
      </w:pPr>
      <w:r>
        <w:rPr>
          <w:lang w:val="en-IN" w:eastAsia="en-IN"/>
        </w:rPr>
        <w:t xml:space="preserve">       As we can see staked bar chart the age distribution of participants vary across different games,</w:t>
      </w:r>
    </w:p>
    <w:p w14:paraId="31961495" w14:textId="1E2B227C" w:rsidR="003F6E9D" w:rsidRDefault="00A87BF3">
      <w:pPr>
        <w:rPr>
          <w:lang w:val="en-IN" w:eastAsia="en-IN"/>
        </w:rPr>
      </w:pPr>
      <w:r>
        <w:rPr>
          <w:lang w:val="en-IN" w:eastAsia="en-IN"/>
        </w:rPr>
        <w:t xml:space="preserve">      Its shows the total game distributed by the age group . </w:t>
      </w:r>
      <w:r w:rsidR="003F6E9D">
        <w:rPr>
          <w:lang w:val="en-IN" w:eastAsia="en-IN"/>
        </w:rPr>
        <w:br w:type="page"/>
      </w:r>
    </w:p>
    <w:p w14:paraId="56F9E9E4" w14:textId="77777777" w:rsidR="003F6E9D" w:rsidRPr="003F6E9D" w:rsidRDefault="003F6E9D" w:rsidP="003F6E9D">
      <w:pPr>
        <w:pStyle w:val="IntenseQuote"/>
        <w:numPr>
          <w:ilvl w:val="0"/>
          <w:numId w:val="26"/>
        </w:numPr>
        <w:rPr>
          <w:lang w:val="en-IN" w:eastAsia="en-IN"/>
        </w:rPr>
      </w:pPr>
      <w:r w:rsidRPr="003F6E9D">
        <w:rPr>
          <w:lang w:val="en-IN" w:eastAsia="en-IN"/>
        </w:rPr>
        <w:lastRenderedPageBreak/>
        <w:t>How many medals have been awarded in each Olympics?</w:t>
      </w:r>
    </w:p>
    <w:p w14:paraId="623CD032" w14:textId="33E8D8A1" w:rsidR="003F6E9D" w:rsidRDefault="003F6E9D" w:rsidP="003F6E9D">
      <w:pPr>
        <w:rPr>
          <w:lang w:val="en-IN" w:eastAsia="en-IN"/>
        </w:rPr>
      </w:pPr>
      <w:r w:rsidRPr="003F6E9D">
        <w:rPr>
          <w:lang w:val="en-IN" w:eastAsia="en-IN"/>
        </w:rPr>
        <w:drawing>
          <wp:inline distT="0" distB="0" distL="0" distR="0" wp14:anchorId="06CB6212" wp14:editId="3D95E234">
            <wp:extent cx="5943600" cy="2138680"/>
            <wp:effectExtent l="0" t="0" r="0" b="0"/>
            <wp:docPr id="54755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57668" name=""/>
                    <pic:cNvPicPr/>
                  </pic:nvPicPr>
                  <pic:blipFill>
                    <a:blip r:embed="rId23"/>
                    <a:stretch>
                      <a:fillRect/>
                    </a:stretch>
                  </pic:blipFill>
                  <pic:spPr>
                    <a:xfrm>
                      <a:off x="0" y="0"/>
                      <a:ext cx="5943600" cy="2138680"/>
                    </a:xfrm>
                    <a:prstGeom prst="rect">
                      <a:avLst/>
                    </a:prstGeom>
                  </pic:spPr>
                </pic:pic>
              </a:graphicData>
            </a:graphic>
          </wp:inline>
        </w:drawing>
      </w:r>
    </w:p>
    <w:p w14:paraId="23A290EF" w14:textId="77777777" w:rsidR="003F6E9D" w:rsidRDefault="003F6E9D" w:rsidP="003F6E9D">
      <w:pPr>
        <w:rPr>
          <w:lang w:val="en-IN" w:eastAsia="en-IN"/>
        </w:rPr>
      </w:pPr>
    </w:p>
    <w:p w14:paraId="20E9C120" w14:textId="4CB52E77" w:rsidR="003F6E9D" w:rsidRDefault="003F6E9D" w:rsidP="003F6E9D">
      <w:pPr>
        <w:rPr>
          <w:lang w:val="en-IN" w:eastAsia="en-IN"/>
        </w:rPr>
      </w:pPr>
      <w:r>
        <w:rPr>
          <w:lang w:val="en-IN" w:eastAsia="en-IN"/>
        </w:rPr>
        <w:t>Ans-</w:t>
      </w:r>
    </w:p>
    <w:p w14:paraId="530A0DD7" w14:textId="5DB5819A" w:rsidR="003F6E9D" w:rsidRDefault="00A87BF3" w:rsidP="003F6E9D">
      <w:pPr>
        <w:rPr>
          <w:lang w:val="en-IN" w:eastAsia="en-IN"/>
        </w:rPr>
      </w:pPr>
      <w:r>
        <w:rPr>
          <w:lang w:val="en-IN" w:eastAsia="en-IN"/>
        </w:rPr>
        <w:t>This report is showing the distribution of the awarded medal through different year in each Olympics.</w:t>
      </w:r>
    </w:p>
    <w:p w14:paraId="7BCD2082" w14:textId="77777777" w:rsidR="003F6E9D" w:rsidRDefault="003F6E9D" w:rsidP="003F6E9D">
      <w:pPr>
        <w:rPr>
          <w:lang w:val="en-IN" w:eastAsia="en-IN"/>
        </w:rPr>
      </w:pPr>
    </w:p>
    <w:p w14:paraId="4967A456" w14:textId="77777777" w:rsidR="003F6E9D" w:rsidRDefault="003F6E9D" w:rsidP="003F6E9D">
      <w:pPr>
        <w:rPr>
          <w:lang w:val="en-IN" w:eastAsia="en-IN"/>
        </w:rPr>
      </w:pPr>
    </w:p>
    <w:p w14:paraId="47BA8680" w14:textId="77777777" w:rsidR="003F6E9D" w:rsidRDefault="003F6E9D" w:rsidP="003F6E9D">
      <w:pPr>
        <w:rPr>
          <w:lang w:val="en-IN" w:eastAsia="en-IN"/>
        </w:rPr>
      </w:pPr>
    </w:p>
    <w:p w14:paraId="3890975C" w14:textId="77777777" w:rsidR="003F6E9D" w:rsidRPr="003F6E9D" w:rsidRDefault="003F6E9D" w:rsidP="003F6E9D">
      <w:pPr>
        <w:pStyle w:val="IntenseQuote"/>
        <w:numPr>
          <w:ilvl w:val="0"/>
          <w:numId w:val="26"/>
        </w:numPr>
        <w:rPr>
          <w:lang w:val="en-IN" w:eastAsia="en-IN"/>
        </w:rPr>
      </w:pPr>
      <w:r w:rsidRPr="003F6E9D">
        <w:rPr>
          <w:lang w:val="en-IN" w:eastAsia="en-IN"/>
        </w:rPr>
        <w:t>Which countries have the highest number of gold medals?</w:t>
      </w:r>
    </w:p>
    <w:p w14:paraId="363CE590" w14:textId="1270F159" w:rsidR="003F6E9D" w:rsidRDefault="0029088A" w:rsidP="003F6E9D">
      <w:pPr>
        <w:jc w:val="center"/>
        <w:rPr>
          <w:lang w:val="en-IN" w:eastAsia="en-IN"/>
        </w:rPr>
      </w:pPr>
      <w:r w:rsidRPr="0029088A">
        <w:rPr>
          <w:lang w:val="en-IN" w:eastAsia="en-IN"/>
        </w:rPr>
        <w:drawing>
          <wp:inline distT="0" distB="0" distL="0" distR="0" wp14:anchorId="11E79564" wp14:editId="658C15C4">
            <wp:extent cx="1234244" cy="2583180"/>
            <wp:effectExtent l="0" t="0" r="4445" b="7620"/>
            <wp:docPr id="20550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68367" name=""/>
                    <pic:cNvPicPr/>
                  </pic:nvPicPr>
                  <pic:blipFill>
                    <a:blip r:embed="rId24"/>
                    <a:stretch>
                      <a:fillRect/>
                    </a:stretch>
                  </pic:blipFill>
                  <pic:spPr>
                    <a:xfrm>
                      <a:off x="0" y="0"/>
                      <a:ext cx="1241602" cy="2598579"/>
                    </a:xfrm>
                    <a:prstGeom prst="rect">
                      <a:avLst/>
                    </a:prstGeom>
                  </pic:spPr>
                </pic:pic>
              </a:graphicData>
            </a:graphic>
          </wp:inline>
        </w:drawing>
      </w:r>
    </w:p>
    <w:p w14:paraId="063140D3" w14:textId="1A7B8CD7" w:rsidR="0029088A" w:rsidRDefault="0029088A" w:rsidP="0029088A">
      <w:pPr>
        <w:rPr>
          <w:lang w:val="en-IN" w:eastAsia="en-IN"/>
        </w:rPr>
      </w:pPr>
      <w:r>
        <w:rPr>
          <w:lang w:val="en-IN" w:eastAsia="en-IN"/>
        </w:rPr>
        <w:t>Ans-</w:t>
      </w:r>
    </w:p>
    <w:p w14:paraId="21027D3A" w14:textId="76D5BD6A" w:rsidR="00A87BF3" w:rsidRDefault="00A87BF3" w:rsidP="0029088A">
      <w:pPr>
        <w:rPr>
          <w:lang w:val="en-IN" w:eastAsia="en-IN"/>
        </w:rPr>
      </w:pPr>
      <w:r>
        <w:rPr>
          <w:lang w:val="en-IN" w:eastAsia="en-IN"/>
        </w:rPr>
        <w:t xml:space="preserve">        This multi-row card is show the country which obtain the highest number of gold medals in the Olympic game through year.</w:t>
      </w:r>
    </w:p>
    <w:p w14:paraId="10D6CA35" w14:textId="77777777" w:rsidR="0029088A" w:rsidRDefault="0029088A">
      <w:pPr>
        <w:rPr>
          <w:lang w:val="en-IN" w:eastAsia="en-IN"/>
        </w:rPr>
      </w:pPr>
      <w:r>
        <w:rPr>
          <w:lang w:val="en-IN" w:eastAsia="en-IN"/>
        </w:rPr>
        <w:br w:type="page"/>
      </w:r>
    </w:p>
    <w:p w14:paraId="553B4C70" w14:textId="77777777" w:rsidR="0029088A" w:rsidRPr="0029088A" w:rsidRDefault="0029088A" w:rsidP="0029088A">
      <w:pPr>
        <w:pStyle w:val="IntenseQuote"/>
        <w:numPr>
          <w:ilvl w:val="0"/>
          <w:numId w:val="26"/>
        </w:numPr>
        <w:rPr>
          <w:lang w:val="en-IN" w:eastAsia="en-IN"/>
        </w:rPr>
      </w:pPr>
      <w:r w:rsidRPr="0029088A">
        <w:rPr>
          <w:lang w:val="en-IN" w:eastAsia="en-IN"/>
        </w:rPr>
        <w:lastRenderedPageBreak/>
        <w:t>How does the medal distribution vary across different sports?</w:t>
      </w:r>
    </w:p>
    <w:p w14:paraId="4C2DF778" w14:textId="03F83B47" w:rsidR="0029088A" w:rsidRDefault="0029088A" w:rsidP="0029088A">
      <w:pPr>
        <w:jc w:val="center"/>
        <w:rPr>
          <w:lang w:val="en-IN" w:eastAsia="en-IN"/>
        </w:rPr>
      </w:pPr>
      <w:r w:rsidRPr="0029088A">
        <w:rPr>
          <w:lang w:val="en-IN" w:eastAsia="en-IN"/>
        </w:rPr>
        <w:drawing>
          <wp:inline distT="0" distB="0" distL="0" distR="0" wp14:anchorId="6506C42B" wp14:editId="5DE95C3A">
            <wp:extent cx="3383280" cy="2011680"/>
            <wp:effectExtent l="0" t="0" r="7620" b="7620"/>
            <wp:docPr id="41290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6777" name=""/>
                    <pic:cNvPicPr/>
                  </pic:nvPicPr>
                  <pic:blipFill>
                    <a:blip r:embed="rId25"/>
                    <a:stretch>
                      <a:fillRect/>
                    </a:stretch>
                  </pic:blipFill>
                  <pic:spPr>
                    <a:xfrm>
                      <a:off x="0" y="0"/>
                      <a:ext cx="3383576" cy="2011856"/>
                    </a:xfrm>
                    <a:prstGeom prst="rect">
                      <a:avLst/>
                    </a:prstGeom>
                  </pic:spPr>
                </pic:pic>
              </a:graphicData>
            </a:graphic>
          </wp:inline>
        </w:drawing>
      </w:r>
    </w:p>
    <w:p w14:paraId="2011D649" w14:textId="4165CBBC" w:rsidR="0029088A" w:rsidRDefault="0029088A" w:rsidP="0029088A">
      <w:pPr>
        <w:rPr>
          <w:lang w:val="en-IN" w:eastAsia="en-IN"/>
        </w:rPr>
      </w:pPr>
      <w:r>
        <w:rPr>
          <w:lang w:val="en-IN" w:eastAsia="en-IN"/>
        </w:rPr>
        <w:t>Ans-</w:t>
      </w:r>
      <w:r w:rsidR="00A87BF3">
        <w:rPr>
          <w:lang w:val="en-IN" w:eastAsia="en-IN"/>
        </w:rPr>
        <w:t xml:space="preserve"> </w:t>
      </w:r>
      <w:r w:rsidR="00130EF9">
        <w:rPr>
          <w:lang w:val="en-IN" w:eastAsia="en-IN"/>
        </w:rPr>
        <w:t>as we can the athletics is at the top of the sport is the medal distribution through different sports.</w:t>
      </w:r>
    </w:p>
    <w:p w14:paraId="12798F75" w14:textId="77777777" w:rsidR="0029088A" w:rsidRDefault="0029088A" w:rsidP="0029088A">
      <w:pPr>
        <w:rPr>
          <w:lang w:val="en-IN" w:eastAsia="en-IN"/>
        </w:rPr>
      </w:pPr>
    </w:p>
    <w:p w14:paraId="64B490AE" w14:textId="77777777" w:rsidR="0029088A" w:rsidRDefault="0029088A" w:rsidP="0029088A">
      <w:pPr>
        <w:rPr>
          <w:lang w:val="en-IN" w:eastAsia="en-IN"/>
        </w:rPr>
      </w:pPr>
    </w:p>
    <w:p w14:paraId="10C91E23" w14:textId="77777777" w:rsidR="0029088A" w:rsidRDefault="0029088A" w:rsidP="0029088A">
      <w:pPr>
        <w:rPr>
          <w:lang w:val="en-IN" w:eastAsia="en-IN"/>
        </w:rPr>
      </w:pPr>
    </w:p>
    <w:p w14:paraId="59D6E6CC" w14:textId="77777777" w:rsidR="00873BC3" w:rsidRPr="00873BC3" w:rsidRDefault="00873BC3" w:rsidP="00873BC3">
      <w:pPr>
        <w:pStyle w:val="IntenseQuote"/>
        <w:numPr>
          <w:ilvl w:val="0"/>
          <w:numId w:val="26"/>
        </w:numPr>
        <w:rPr>
          <w:lang w:val="en-IN" w:eastAsia="en-IN"/>
        </w:rPr>
      </w:pPr>
      <w:r w:rsidRPr="00873BC3">
        <w:rPr>
          <w:lang w:val="en-IN" w:eastAsia="en-IN"/>
        </w:rPr>
        <w:t>How many regions or NOCs participate in each Olympic Games?</w:t>
      </w:r>
    </w:p>
    <w:p w14:paraId="3C15DD00" w14:textId="312FC650" w:rsidR="0029088A" w:rsidRDefault="00873BC3" w:rsidP="0029088A">
      <w:pPr>
        <w:jc w:val="center"/>
        <w:rPr>
          <w:lang w:val="en-IN" w:eastAsia="en-IN"/>
        </w:rPr>
      </w:pPr>
      <w:r w:rsidRPr="00873BC3">
        <w:rPr>
          <w:lang w:val="en-IN" w:eastAsia="en-IN"/>
        </w:rPr>
        <w:drawing>
          <wp:inline distT="0" distB="0" distL="0" distR="0" wp14:anchorId="10D7C26F" wp14:editId="6212F399">
            <wp:extent cx="1135379" cy="2263140"/>
            <wp:effectExtent l="0" t="0" r="8255" b="3810"/>
            <wp:docPr id="9312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87152" name=""/>
                    <pic:cNvPicPr/>
                  </pic:nvPicPr>
                  <pic:blipFill>
                    <a:blip r:embed="rId26"/>
                    <a:stretch>
                      <a:fillRect/>
                    </a:stretch>
                  </pic:blipFill>
                  <pic:spPr>
                    <a:xfrm>
                      <a:off x="0" y="0"/>
                      <a:ext cx="1143114" cy="2278559"/>
                    </a:xfrm>
                    <a:prstGeom prst="rect">
                      <a:avLst/>
                    </a:prstGeom>
                  </pic:spPr>
                </pic:pic>
              </a:graphicData>
            </a:graphic>
          </wp:inline>
        </w:drawing>
      </w:r>
    </w:p>
    <w:p w14:paraId="16FB9CB6" w14:textId="54942DE5" w:rsidR="00873BC3" w:rsidRDefault="00873BC3" w:rsidP="00873BC3">
      <w:pPr>
        <w:rPr>
          <w:lang w:val="en-IN" w:eastAsia="en-IN"/>
        </w:rPr>
      </w:pPr>
      <w:r>
        <w:rPr>
          <w:lang w:val="en-IN" w:eastAsia="en-IN"/>
        </w:rPr>
        <w:t>Ans-</w:t>
      </w:r>
    </w:p>
    <w:p w14:paraId="53B19DBB" w14:textId="62A7C70F" w:rsidR="00873BC3" w:rsidRDefault="00130EF9">
      <w:pPr>
        <w:rPr>
          <w:lang w:val="en-IN" w:eastAsia="en-IN"/>
        </w:rPr>
      </w:pPr>
      <w:r>
        <w:rPr>
          <w:lang w:val="en-IN" w:eastAsia="en-IN"/>
        </w:rPr>
        <w:t xml:space="preserve">      As per the report shows we can see the no of participants through different region for each Olympic.</w:t>
      </w:r>
      <w:r w:rsidR="00873BC3">
        <w:rPr>
          <w:lang w:val="en-IN" w:eastAsia="en-IN"/>
        </w:rPr>
        <w:br w:type="page"/>
      </w:r>
    </w:p>
    <w:p w14:paraId="6CEBDC25" w14:textId="061E71C6" w:rsidR="00873BC3" w:rsidRPr="00873BC3" w:rsidRDefault="00873BC3" w:rsidP="00873BC3">
      <w:pPr>
        <w:pStyle w:val="IntenseQuote"/>
        <w:numPr>
          <w:ilvl w:val="0"/>
          <w:numId w:val="26"/>
        </w:numPr>
        <w:rPr>
          <w:lang w:val="en-IN" w:eastAsia="en-IN"/>
        </w:rPr>
      </w:pPr>
      <w:r w:rsidRPr="00873BC3">
        <w:rPr>
          <w:lang w:val="en-IN" w:eastAsia="en-IN"/>
        </w:rPr>
        <w:lastRenderedPageBreak/>
        <w:t>Which regions have the highest number of participants in the Olympics?</w:t>
      </w:r>
    </w:p>
    <w:p w14:paraId="626EED58" w14:textId="568C5AB1" w:rsidR="00873BC3" w:rsidRDefault="00873BC3" w:rsidP="00873BC3">
      <w:pPr>
        <w:jc w:val="center"/>
        <w:rPr>
          <w:lang w:val="en-IN" w:eastAsia="en-IN"/>
        </w:rPr>
      </w:pPr>
      <w:r w:rsidRPr="00873BC3">
        <w:rPr>
          <w:lang w:val="en-IN" w:eastAsia="en-IN"/>
        </w:rPr>
        <w:drawing>
          <wp:inline distT="0" distB="0" distL="0" distR="0" wp14:anchorId="61800DB8" wp14:editId="3912D4EE">
            <wp:extent cx="1531620" cy="2209800"/>
            <wp:effectExtent l="0" t="0" r="0" b="0"/>
            <wp:docPr id="109144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46828" name=""/>
                    <pic:cNvPicPr/>
                  </pic:nvPicPr>
                  <pic:blipFill>
                    <a:blip r:embed="rId27"/>
                    <a:stretch>
                      <a:fillRect/>
                    </a:stretch>
                  </pic:blipFill>
                  <pic:spPr>
                    <a:xfrm>
                      <a:off x="0" y="0"/>
                      <a:ext cx="1531753" cy="2209992"/>
                    </a:xfrm>
                    <a:prstGeom prst="rect">
                      <a:avLst/>
                    </a:prstGeom>
                  </pic:spPr>
                </pic:pic>
              </a:graphicData>
            </a:graphic>
          </wp:inline>
        </w:drawing>
      </w:r>
    </w:p>
    <w:p w14:paraId="0F1BC07D" w14:textId="01071DB9" w:rsidR="00873BC3" w:rsidRDefault="00873BC3" w:rsidP="00873BC3">
      <w:pPr>
        <w:rPr>
          <w:lang w:val="en-IN" w:eastAsia="en-IN"/>
        </w:rPr>
      </w:pPr>
      <w:r>
        <w:rPr>
          <w:lang w:val="en-IN" w:eastAsia="en-IN"/>
        </w:rPr>
        <w:t>Ans-</w:t>
      </w:r>
      <w:r w:rsidR="00130EF9">
        <w:rPr>
          <w:lang w:val="en-IN" w:eastAsia="en-IN"/>
        </w:rPr>
        <w:t xml:space="preserve"> this report is showing the highest number of participants in the Olympics, USA has the highest no of participants holding the top spot for the decade .</w:t>
      </w:r>
    </w:p>
    <w:p w14:paraId="3CE97C42" w14:textId="77777777" w:rsidR="00873BC3" w:rsidRDefault="00873BC3" w:rsidP="00873BC3">
      <w:pPr>
        <w:rPr>
          <w:lang w:val="en-IN" w:eastAsia="en-IN"/>
        </w:rPr>
      </w:pPr>
    </w:p>
    <w:p w14:paraId="090AD7BC" w14:textId="77777777" w:rsidR="00873BC3" w:rsidRDefault="00873BC3" w:rsidP="00873BC3">
      <w:pPr>
        <w:rPr>
          <w:lang w:val="en-IN" w:eastAsia="en-IN"/>
        </w:rPr>
      </w:pPr>
    </w:p>
    <w:p w14:paraId="0ACECCF6" w14:textId="77777777" w:rsidR="00873BC3" w:rsidRDefault="00873BC3" w:rsidP="00873BC3">
      <w:pPr>
        <w:rPr>
          <w:lang w:val="en-IN" w:eastAsia="en-IN"/>
        </w:rPr>
      </w:pPr>
    </w:p>
    <w:p w14:paraId="36ADC146" w14:textId="77777777" w:rsidR="00873BC3" w:rsidRDefault="00873BC3" w:rsidP="00873BC3">
      <w:pPr>
        <w:rPr>
          <w:lang w:val="en-IN" w:eastAsia="en-IN"/>
        </w:rPr>
      </w:pPr>
    </w:p>
    <w:p w14:paraId="2472AD92" w14:textId="77777777" w:rsidR="00873BC3" w:rsidRPr="00873BC3" w:rsidRDefault="00873BC3" w:rsidP="00873BC3">
      <w:pPr>
        <w:pStyle w:val="IntenseQuote"/>
        <w:numPr>
          <w:ilvl w:val="0"/>
          <w:numId w:val="26"/>
        </w:numPr>
        <w:rPr>
          <w:lang w:val="en-IN" w:eastAsia="en-IN"/>
        </w:rPr>
      </w:pPr>
      <w:r w:rsidRPr="00873BC3">
        <w:rPr>
          <w:lang w:val="en-IN" w:eastAsia="en-IN"/>
        </w:rPr>
        <w:t>What is the distribution of medals among different regions?</w:t>
      </w:r>
    </w:p>
    <w:p w14:paraId="1DB5F4A1" w14:textId="7C3A9A3C" w:rsidR="00873BC3" w:rsidRDefault="00C0764C" w:rsidP="00C0764C">
      <w:pPr>
        <w:jc w:val="center"/>
        <w:rPr>
          <w:lang w:val="en-IN" w:eastAsia="en-IN"/>
        </w:rPr>
      </w:pPr>
      <w:r w:rsidRPr="00C0764C">
        <w:rPr>
          <w:lang w:val="en-IN" w:eastAsia="en-IN"/>
        </w:rPr>
        <w:drawing>
          <wp:inline distT="0" distB="0" distL="0" distR="0" wp14:anchorId="6F3BE62E" wp14:editId="542010F1">
            <wp:extent cx="3413125" cy="2141039"/>
            <wp:effectExtent l="0" t="0" r="0" b="0"/>
            <wp:docPr id="9795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7984" name=""/>
                    <pic:cNvPicPr/>
                  </pic:nvPicPr>
                  <pic:blipFill>
                    <a:blip r:embed="rId28"/>
                    <a:stretch>
                      <a:fillRect/>
                    </a:stretch>
                  </pic:blipFill>
                  <pic:spPr>
                    <a:xfrm>
                      <a:off x="0" y="0"/>
                      <a:ext cx="3444779" cy="2160895"/>
                    </a:xfrm>
                    <a:prstGeom prst="rect">
                      <a:avLst/>
                    </a:prstGeom>
                  </pic:spPr>
                </pic:pic>
              </a:graphicData>
            </a:graphic>
          </wp:inline>
        </w:drawing>
      </w:r>
    </w:p>
    <w:p w14:paraId="69A5F7D5" w14:textId="2F164199" w:rsidR="00C0764C" w:rsidRDefault="00C0764C" w:rsidP="00C0764C">
      <w:pPr>
        <w:rPr>
          <w:lang w:val="en-IN" w:eastAsia="en-IN"/>
        </w:rPr>
      </w:pPr>
      <w:r>
        <w:rPr>
          <w:lang w:val="en-IN" w:eastAsia="en-IN"/>
        </w:rPr>
        <w:t>Ans-</w:t>
      </w:r>
      <w:r w:rsidR="00130EF9">
        <w:rPr>
          <w:lang w:val="en-IN" w:eastAsia="en-IN"/>
        </w:rPr>
        <w:t xml:space="preserve"> as per this power bi report we can visualise the distribution of medals among different regions</w:t>
      </w:r>
    </w:p>
    <w:p w14:paraId="2ADD4343" w14:textId="6177E277" w:rsidR="00130EF9" w:rsidRPr="003F6E9D" w:rsidRDefault="00130EF9" w:rsidP="00C0764C">
      <w:pPr>
        <w:rPr>
          <w:lang w:val="en-IN" w:eastAsia="en-IN"/>
        </w:rPr>
      </w:pPr>
      <w:r>
        <w:rPr>
          <w:lang w:val="en-IN" w:eastAsia="en-IN"/>
        </w:rPr>
        <w:t>USA has the highest medal by region for the decades.</w:t>
      </w:r>
    </w:p>
    <w:sectPr w:rsidR="00130EF9" w:rsidRPr="003F6E9D" w:rsidSect="00873BC3">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9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6F977" w14:textId="77777777" w:rsidR="006E4DDD" w:rsidRDefault="006E4DDD" w:rsidP="00C57645">
      <w:r>
        <w:separator/>
      </w:r>
    </w:p>
  </w:endnote>
  <w:endnote w:type="continuationSeparator" w:id="0">
    <w:p w14:paraId="06B7F7D5" w14:textId="77777777" w:rsidR="006E4DDD" w:rsidRDefault="006E4DDD" w:rsidP="00C5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0E0CC" w14:textId="77777777" w:rsidR="00873BC3" w:rsidRDefault="00873B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4E201" w14:textId="77777777" w:rsidR="00873BC3" w:rsidRDefault="00873B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8B51E" w14:textId="77777777" w:rsidR="00873BC3" w:rsidRDefault="00873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121FB" w14:textId="77777777" w:rsidR="006E4DDD" w:rsidRDefault="006E4DDD" w:rsidP="00C57645">
      <w:r>
        <w:separator/>
      </w:r>
    </w:p>
  </w:footnote>
  <w:footnote w:type="continuationSeparator" w:id="0">
    <w:p w14:paraId="7E39EB6C" w14:textId="77777777" w:rsidR="006E4DDD" w:rsidRDefault="006E4DDD" w:rsidP="00C576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EFFA8" w14:textId="77777777" w:rsidR="00873BC3" w:rsidRDefault="00873B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6D7F4" w14:textId="49E29DCD" w:rsidR="00C57645" w:rsidRDefault="00C57645">
    <w:pPr>
      <w:pStyle w:val="Header"/>
    </w:pPr>
    <w:r>
      <w:rPr>
        <w:noProof/>
      </w:rPr>
      <mc:AlternateContent>
        <mc:Choice Requires="wps">
          <w:drawing>
            <wp:anchor distT="0" distB="0" distL="118745" distR="118745" simplePos="0" relativeHeight="251659776" behindDoc="1" locked="0" layoutInCell="1" allowOverlap="0" wp14:anchorId="1A734317" wp14:editId="52E194A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sz w:val="52"/>
                              <w:szCs w:val="5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8F7EDCB" w14:textId="43EDE437" w:rsidR="00C57645" w:rsidRDefault="00C57645">
                              <w:pPr>
                                <w:pStyle w:val="Header"/>
                                <w:jc w:val="center"/>
                                <w:rPr>
                                  <w:caps/>
                                  <w:color w:val="FFFFFF" w:themeColor="background1"/>
                                </w:rPr>
                              </w:pPr>
                              <w:r w:rsidRPr="00C57645">
                                <w:rPr>
                                  <w:caps/>
                                  <w:color w:val="FFFFFF" w:themeColor="background1"/>
                                  <w:sz w:val="52"/>
                                  <w:szCs w:val="52"/>
                                </w:rPr>
                                <w:t>SPORTS ANALYSIS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A734317" id="Rectangle 63" o:spid="_x0000_s1026" style="position:absolute;margin-left:0;margin-top:0;width:468.5pt;height:21.3pt;z-index:-25165670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sz w:val="52"/>
                        <w:szCs w:val="5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8F7EDCB" w14:textId="43EDE437" w:rsidR="00C57645" w:rsidRDefault="00C57645">
                        <w:pPr>
                          <w:pStyle w:val="Header"/>
                          <w:jc w:val="center"/>
                          <w:rPr>
                            <w:caps/>
                            <w:color w:val="FFFFFF" w:themeColor="background1"/>
                          </w:rPr>
                        </w:pPr>
                        <w:r w:rsidRPr="00C57645">
                          <w:rPr>
                            <w:caps/>
                            <w:color w:val="FFFFFF" w:themeColor="background1"/>
                            <w:sz w:val="52"/>
                            <w:szCs w:val="52"/>
                          </w:rPr>
                          <w:t>SPORTS ANALYSIS</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5722F" w14:textId="77777777" w:rsidR="00873BC3" w:rsidRDefault="00873B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79C1069"/>
    <w:multiLevelType w:val="multilevel"/>
    <w:tmpl w:val="8DC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F867C9"/>
    <w:multiLevelType w:val="multilevel"/>
    <w:tmpl w:val="926C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223B70"/>
    <w:multiLevelType w:val="multilevel"/>
    <w:tmpl w:val="0482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8F23B61"/>
    <w:multiLevelType w:val="multilevel"/>
    <w:tmpl w:val="5F8C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6749B0"/>
    <w:multiLevelType w:val="multilevel"/>
    <w:tmpl w:val="636A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770649"/>
    <w:multiLevelType w:val="multilevel"/>
    <w:tmpl w:val="BFB8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A9D1026"/>
    <w:multiLevelType w:val="multilevel"/>
    <w:tmpl w:val="8474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32007A"/>
    <w:multiLevelType w:val="multilevel"/>
    <w:tmpl w:val="F3CC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F14499A"/>
    <w:multiLevelType w:val="multilevel"/>
    <w:tmpl w:val="9DBC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1F08A8"/>
    <w:multiLevelType w:val="multilevel"/>
    <w:tmpl w:val="767C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D13D8D"/>
    <w:multiLevelType w:val="multilevel"/>
    <w:tmpl w:val="0E8A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3FD8018B"/>
    <w:multiLevelType w:val="multilevel"/>
    <w:tmpl w:val="A1E6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52F3905"/>
    <w:multiLevelType w:val="hybridMultilevel"/>
    <w:tmpl w:val="84C4EEE0"/>
    <w:lvl w:ilvl="0" w:tplc="4009000F">
      <w:start w:val="1"/>
      <w:numFmt w:val="decimal"/>
      <w:lvlText w:val="%1."/>
      <w:lvlJc w:val="left"/>
      <w:pPr>
        <w:ind w:left="1584" w:hanging="360"/>
      </w:p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32"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5BFB6491"/>
    <w:multiLevelType w:val="multilevel"/>
    <w:tmpl w:val="D024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6847FA"/>
    <w:multiLevelType w:val="multilevel"/>
    <w:tmpl w:val="FBAE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68321113"/>
    <w:multiLevelType w:val="multilevel"/>
    <w:tmpl w:val="80C8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FE71AA"/>
    <w:multiLevelType w:val="multilevel"/>
    <w:tmpl w:val="C2F4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727546"/>
    <w:multiLevelType w:val="multilevel"/>
    <w:tmpl w:val="A9D6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117AA2"/>
    <w:multiLevelType w:val="multilevel"/>
    <w:tmpl w:val="D30E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C90004"/>
    <w:multiLevelType w:val="multilevel"/>
    <w:tmpl w:val="8962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3A3022B"/>
    <w:multiLevelType w:val="multilevel"/>
    <w:tmpl w:val="AB64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AA6091"/>
    <w:multiLevelType w:val="multilevel"/>
    <w:tmpl w:val="C810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E2745D"/>
    <w:multiLevelType w:val="multilevel"/>
    <w:tmpl w:val="C370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65632524">
    <w:abstractNumId w:val="32"/>
  </w:num>
  <w:num w:numId="2" w16cid:durableId="1031028053">
    <w:abstractNumId w:val="13"/>
  </w:num>
  <w:num w:numId="3" w16cid:durableId="294720926">
    <w:abstractNumId w:val="10"/>
  </w:num>
  <w:num w:numId="4" w16cid:durableId="1083841534">
    <w:abstractNumId w:val="41"/>
  </w:num>
  <w:num w:numId="5" w16cid:durableId="824594084">
    <w:abstractNumId w:val="16"/>
  </w:num>
  <w:num w:numId="6" w16cid:durableId="1611543048">
    <w:abstractNumId w:val="27"/>
  </w:num>
  <w:num w:numId="7" w16cid:durableId="977027623">
    <w:abstractNumId w:val="30"/>
  </w:num>
  <w:num w:numId="8" w16cid:durableId="908081363">
    <w:abstractNumId w:val="9"/>
  </w:num>
  <w:num w:numId="9" w16cid:durableId="53627262">
    <w:abstractNumId w:val="7"/>
  </w:num>
  <w:num w:numId="10" w16cid:durableId="91515171">
    <w:abstractNumId w:val="6"/>
  </w:num>
  <w:num w:numId="11" w16cid:durableId="540485839">
    <w:abstractNumId w:val="5"/>
  </w:num>
  <w:num w:numId="12" w16cid:durableId="258026714">
    <w:abstractNumId w:val="4"/>
  </w:num>
  <w:num w:numId="13" w16cid:durableId="770932324">
    <w:abstractNumId w:val="8"/>
  </w:num>
  <w:num w:numId="14" w16cid:durableId="582036293">
    <w:abstractNumId w:val="3"/>
  </w:num>
  <w:num w:numId="15" w16cid:durableId="1878540423">
    <w:abstractNumId w:val="2"/>
  </w:num>
  <w:num w:numId="16" w16cid:durableId="1752702699">
    <w:abstractNumId w:val="1"/>
  </w:num>
  <w:num w:numId="17" w16cid:durableId="1671568165">
    <w:abstractNumId w:val="0"/>
  </w:num>
  <w:num w:numId="18" w16cid:durableId="207958925">
    <w:abstractNumId w:val="20"/>
  </w:num>
  <w:num w:numId="19" w16cid:durableId="1048916438">
    <w:abstractNumId w:val="23"/>
  </w:num>
  <w:num w:numId="20" w16cid:durableId="1054818513">
    <w:abstractNumId w:val="35"/>
  </w:num>
  <w:num w:numId="21" w16cid:durableId="597909230">
    <w:abstractNumId w:val="29"/>
  </w:num>
  <w:num w:numId="22" w16cid:durableId="523981955">
    <w:abstractNumId w:val="12"/>
  </w:num>
  <w:num w:numId="23" w16cid:durableId="71583074">
    <w:abstractNumId w:val="45"/>
  </w:num>
  <w:num w:numId="24" w16cid:durableId="1601454690">
    <w:abstractNumId w:val="38"/>
  </w:num>
  <w:num w:numId="25" w16cid:durableId="1412775840">
    <w:abstractNumId w:val="42"/>
  </w:num>
  <w:num w:numId="26" w16cid:durableId="1084642284">
    <w:abstractNumId w:val="31"/>
  </w:num>
  <w:num w:numId="27" w16cid:durableId="1095248059">
    <w:abstractNumId w:val="37"/>
  </w:num>
  <w:num w:numId="28" w16cid:durableId="543953450">
    <w:abstractNumId w:val="24"/>
  </w:num>
  <w:num w:numId="29" w16cid:durableId="1941719170">
    <w:abstractNumId w:val="36"/>
  </w:num>
  <w:num w:numId="30" w16cid:durableId="774054900">
    <w:abstractNumId w:val="26"/>
  </w:num>
  <w:num w:numId="31" w16cid:durableId="466632303">
    <w:abstractNumId w:val="34"/>
  </w:num>
  <w:num w:numId="32" w16cid:durableId="787552774">
    <w:abstractNumId w:val="43"/>
  </w:num>
  <w:num w:numId="33" w16cid:durableId="1253008060">
    <w:abstractNumId w:val="15"/>
  </w:num>
  <w:num w:numId="34" w16cid:durableId="342898073">
    <w:abstractNumId w:val="22"/>
  </w:num>
  <w:num w:numId="35" w16cid:durableId="1470899010">
    <w:abstractNumId w:val="28"/>
  </w:num>
  <w:num w:numId="36" w16cid:durableId="1026251879">
    <w:abstractNumId w:val="39"/>
  </w:num>
  <w:num w:numId="37" w16cid:durableId="1138915177">
    <w:abstractNumId w:val="19"/>
  </w:num>
  <w:num w:numId="38" w16cid:durableId="1136802161">
    <w:abstractNumId w:val="21"/>
  </w:num>
  <w:num w:numId="39" w16cid:durableId="1771197048">
    <w:abstractNumId w:val="33"/>
  </w:num>
  <w:num w:numId="40" w16cid:durableId="1069230209">
    <w:abstractNumId w:val="18"/>
  </w:num>
  <w:num w:numId="41" w16cid:durableId="1418596854">
    <w:abstractNumId w:val="25"/>
  </w:num>
  <w:num w:numId="42" w16cid:durableId="1889609684">
    <w:abstractNumId w:val="11"/>
  </w:num>
  <w:num w:numId="43" w16cid:durableId="625820357">
    <w:abstractNumId w:val="40"/>
  </w:num>
  <w:num w:numId="44" w16cid:durableId="279262716">
    <w:abstractNumId w:val="17"/>
  </w:num>
  <w:num w:numId="45" w16cid:durableId="1524782473">
    <w:abstractNumId w:val="14"/>
  </w:num>
  <w:num w:numId="46" w16cid:durableId="167642283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98"/>
    <w:rsid w:val="00121E9A"/>
    <w:rsid w:val="00130EF9"/>
    <w:rsid w:val="00142C4F"/>
    <w:rsid w:val="0016212A"/>
    <w:rsid w:val="001E5BE1"/>
    <w:rsid w:val="001E710C"/>
    <w:rsid w:val="001E7D59"/>
    <w:rsid w:val="0029088A"/>
    <w:rsid w:val="00317F7A"/>
    <w:rsid w:val="003F6E9D"/>
    <w:rsid w:val="004B7607"/>
    <w:rsid w:val="004D0DD1"/>
    <w:rsid w:val="00566FED"/>
    <w:rsid w:val="00636AA2"/>
    <w:rsid w:val="00645252"/>
    <w:rsid w:val="00691E0A"/>
    <w:rsid w:val="006D3D74"/>
    <w:rsid w:val="006E4DDD"/>
    <w:rsid w:val="006F7598"/>
    <w:rsid w:val="0083569A"/>
    <w:rsid w:val="00873BC3"/>
    <w:rsid w:val="008A30F1"/>
    <w:rsid w:val="008C299B"/>
    <w:rsid w:val="009945BB"/>
    <w:rsid w:val="00A87BF3"/>
    <w:rsid w:val="00A9204E"/>
    <w:rsid w:val="00A96698"/>
    <w:rsid w:val="00BB4CC7"/>
    <w:rsid w:val="00C0764C"/>
    <w:rsid w:val="00C57645"/>
    <w:rsid w:val="00E25869"/>
    <w:rsid w:val="00E82AE1"/>
    <w:rsid w:val="00EF6FE7"/>
    <w:rsid w:val="00F23DD1"/>
    <w:rsid w:val="00F24791"/>
    <w:rsid w:val="00FD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272EB"/>
  <w15:chartTrackingRefBased/>
  <w15:docId w15:val="{097DF770-3CAF-4405-853F-F7F1815EA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3864"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3864"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3864"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3864"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3864"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3864"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3864"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3864"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3864" w:themeColor="accent1" w:themeShade="80"/>
        <w:bottom w:val="single" w:sz="4" w:space="10" w:color="1F3864" w:themeColor="accent1" w:themeShade="80"/>
      </w:pBdr>
      <w:spacing w:before="360" w:after="360"/>
      <w:ind w:left="864" w:right="864"/>
      <w:jc w:val="center"/>
    </w:pPr>
    <w:rPr>
      <w:i/>
      <w:iCs/>
      <w:color w:val="1F3864" w:themeColor="accent1" w:themeShade="80"/>
    </w:rPr>
  </w:style>
  <w:style w:type="character" w:customStyle="1" w:styleId="IntenseQuoteChar">
    <w:name w:val="Intense Quote Char"/>
    <w:basedOn w:val="DefaultParagraphFont"/>
    <w:link w:val="IntenseQuote"/>
    <w:uiPriority w:val="30"/>
    <w:rsid w:val="00645252"/>
    <w:rPr>
      <w:i/>
      <w:iCs/>
      <w:color w:val="1F3864"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3864"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3864"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eastAsiaTheme="minorEastAsia"/>
      <w:i/>
      <w:iCs/>
      <w:color w:val="1F3864"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E82A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98694">
      <w:bodyDiv w:val="1"/>
      <w:marLeft w:val="0"/>
      <w:marRight w:val="0"/>
      <w:marTop w:val="0"/>
      <w:marBottom w:val="0"/>
      <w:divBdr>
        <w:top w:val="none" w:sz="0" w:space="0" w:color="auto"/>
        <w:left w:val="none" w:sz="0" w:space="0" w:color="auto"/>
        <w:bottom w:val="none" w:sz="0" w:space="0" w:color="auto"/>
        <w:right w:val="none" w:sz="0" w:space="0" w:color="auto"/>
      </w:divBdr>
    </w:div>
    <w:div w:id="195121326">
      <w:bodyDiv w:val="1"/>
      <w:marLeft w:val="0"/>
      <w:marRight w:val="0"/>
      <w:marTop w:val="0"/>
      <w:marBottom w:val="0"/>
      <w:divBdr>
        <w:top w:val="none" w:sz="0" w:space="0" w:color="auto"/>
        <w:left w:val="none" w:sz="0" w:space="0" w:color="auto"/>
        <w:bottom w:val="none" w:sz="0" w:space="0" w:color="auto"/>
        <w:right w:val="none" w:sz="0" w:space="0" w:color="auto"/>
      </w:divBdr>
    </w:div>
    <w:div w:id="328680500">
      <w:bodyDiv w:val="1"/>
      <w:marLeft w:val="0"/>
      <w:marRight w:val="0"/>
      <w:marTop w:val="0"/>
      <w:marBottom w:val="0"/>
      <w:divBdr>
        <w:top w:val="none" w:sz="0" w:space="0" w:color="auto"/>
        <w:left w:val="none" w:sz="0" w:space="0" w:color="auto"/>
        <w:bottom w:val="none" w:sz="0" w:space="0" w:color="auto"/>
        <w:right w:val="none" w:sz="0" w:space="0" w:color="auto"/>
      </w:divBdr>
    </w:div>
    <w:div w:id="437601002">
      <w:bodyDiv w:val="1"/>
      <w:marLeft w:val="0"/>
      <w:marRight w:val="0"/>
      <w:marTop w:val="0"/>
      <w:marBottom w:val="0"/>
      <w:divBdr>
        <w:top w:val="none" w:sz="0" w:space="0" w:color="auto"/>
        <w:left w:val="none" w:sz="0" w:space="0" w:color="auto"/>
        <w:bottom w:val="none" w:sz="0" w:space="0" w:color="auto"/>
        <w:right w:val="none" w:sz="0" w:space="0" w:color="auto"/>
      </w:divBdr>
    </w:div>
    <w:div w:id="525408820">
      <w:bodyDiv w:val="1"/>
      <w:marLeft w:val="0"/>
      <w:marRight w:val="0"/>
      <w:marTop w:val="0"/>
      <w:marBottom w:val="0"/>
      <w:divBdr>
        <w:top w:val="none" w:sz="0" w:space="0" w:color="auto"/>
        <w:left w:val="none" w:sz="0" w:space="0" w:color="auto"/>
        <w:bottom w:val="none" w:sz="0" w:space="0" w:color="auto"/>
        <w:right w:val="none" w:sz="0" w:space="0" w:color="auto"/>
      </w:divBdr>
    </w:div>
    <w:div w:id="563417489">
      <w:bodyDiv w:val="1"/>
      <w:marLeft w:val="0"/>
      <w:marRight w:val="0"/>
      <w:marTop w:val="0"/>
      <w:marBottom w:val="0"/>
      <w:divBdr>
        <w:top w:val="none" w:sz="0" w:space="0" w:color="auto"/>
        <w:left w:val="none" w:sz="0" w:space="0" w:color="auto"/>
        <w:bottom w:val="none" w:sz="0" w:space="0" w:color="auto"/>
        <w:right w:val="none" w:sz="0" w:space="0" w:color="auto"/>
      </w:divBdr>
    </w:div>
    <w:div w:id="642732245">
      <w:bodyDiv w:val="1"/>
      <w:marLeft w:val="0"/>
      <w:marRight w:val="0"/>
      <w:marTop w:val="0"/>
      <w:marBottom w:val="0"/>
      <w:divBdr>
        <w:top w:val="none" w:sz="0" w:space="0" w:color="auto"/>
        <w:left w:val="none" w:sz="0" w:space="0" w:color="auto"/>
        <w:bottom w:val="none" w:sz="0" w:space="0" w:color="auto"/>
        <w:right w:val="none" w:sz="0" w:space="0" w:color="auto"/>
      </w:divBdr>
    </w:div>
    <w:div w:id="798957676">
      <w:bodyDiv w:val="1"/>
      <w:marLeft w:val="0"/>
      <w:marRight w:val="0"/>
      <w:marTop w:val="0"/>
      <w:marBottom w:val="0"/>
      <w:divBdr>
        <w:top w:val="none" w:sz="0" w:space="0" w:color="auto"/>
        <w:left w:val="none" w:sz="0" w:space="0" w:color="auto"/>
        <w:bottom w:val="none" w:sz="0" w:space="0" w:color="auto"/>
        <w:right w:val="none" w:sz="0" w:space="0" w:color="auto"/>
      </w:divBdr>
    </w:div>
    <w:div w:id="838693332">
      <w:bodyDiv w:val="1"/>
      <w:marLeft w:val="0"/>
      <w:marRight w:val="0"/>
      <w:marTop w:val="0"/>
      <w:marBottom w:val="0"/>
      <w:divBdr>
        <w:top w:val="none" w:sz="0" w:space="0" w:color="auto"/>
        <w:left w:val="none" w:sz="0" w:space="0" w:color="auto"/>
        <w:bottom w:val="none" w:sz="0" w:space="0" w:color="auto"/>
        <w:right w:val="none" w:sz="0" w:space="0" w:color="auto"/>
      </w:divBdr>
    </w:div>
    <w:div w:id="919751070">
      <w:bodyDiv w:val="1"/>
      <w:marLeft w:val="0"/>
      <w:marRight w:val="0"/>
      <w:marTop w:val="0"/>
      <w:marBottom w:val="0"/>
      <w:divBdr>
        <w:top w:val="none" w:sz="0" w:space="0" w:color="auto"/>
        <w:left w:val="none" w:sz="0" w:space="0" w:color="auto"/>
        <w:bottom w:val="none" w:sz="0" w:space="0" w:color="auto"/>
        <w:right w:val="none" w:sz="0" w:space="0" w:color="auto"/>
      </w:divBdr>
    </w:div>
    <w:div w:id="957832858">
      <w:bodyDiv w:val="1"/>
      <w:marLeft w:val="0"/>
      <w:marRight w:val="0"/>
      <w:marTop w:val="0"/>
      <w:marBottom w:val="0"/>
      <w:divBdr>
        <w:top w:val="none" w:sz="0" w:space="0" w:color="auto"/>
        <w:left w:val="none" w:sz="0" w:space="0" w:color="auto"/>
        <w:bottom w:val="none" w:sz="0" w:space="0" w:color="auto"/>
        <w:right w:val="none" w:sz="0" w:space="0" w:color="auto"/>
      </w:divBdr>
    </w:div>
    <w:div w:id="1002243763">
      <w:bodyDiv w:val="1"/>
      <w:marLeft w:val="0"/>
      <w:marRight w:val="0"/>
      <w:marTop w:val="0"/>
      <w:marBottom w:val="0"/>
      <w:divBdr>
        <w:top w:val="none" w:sz="0" w:space="0" w:color="auto"/>
        <w:left w:val="none" w:sz="0" w:space="0" w:color="auto"/>
        <w:bottom w:val="none" w:sz="0" w:space="0" w:color="auto"/>
        <w:right w:val="none" w:sz="0" w:space="0" w:color="auto"/>
      </w:divBdr>
    </w:div>
    <w:div w:id="1091049737">
      <w:bodyDiv w:val="1"/>
      <w:marLeft w:val="0"/>
      <w:marRight w:val="0"/>
      <w:marTop w:val="0"/>
      <w:marBottom w:val="0"/>
      <w:divBdr>
        <w:top w:val="none" w:sz="0" w:space="0" w:color="auto"/>
        <w:left w:val="none" w:sz="0" w:space="0" w:color="auto"/>
        <w:bottom w:val="none" w:sz="0" w:space="0" w:color="auto"/>
        <w:right w:val="none" w:sz="0" w:space="0" w:color="auto"/>
      </w:divBdr>
    </w:div>
    <w:div w:id="1156261544">
      <w:bodyDiv w:val="1"/>
      <w:marLeft w:val="0"/>
      <w:marRight w:val="0"/>
      <w:marTop w:val="0"/>
      <w:marBottom w:val="0"/>
      <w:divBdr>
        <w:top w:val="none" w:sz="0" w:space="0" w:color="auto"/>
        <w:left w:val="none" w:sz="0" w:space="0" w:color="auto"/>
        <w:bottom w:val="none" w:sz="0" w:space="0" w:color="auto"/>
        <w:right w:val="none" w:sz="0" w:space="0" w:color="auto"/>
      </w:divBdr>
    </w:div>
    <w:div w:id="1349912210">
      <w:bodyDiv w:val="1"/>
      <w:marLeft w:val="0"/>
      <w:marRight w:val="0"/>
      <w:marTop w:val="0"/>
      <w:marBottom w:val="0"/>
      <w:divBdr>
        <w:top w:val="none" w:sz="0" w:space="0" w:color="auto"/>
        <w:left w:val="none" w:sz="0" w:space="0" w:color="auto"/>
        <w:bottom w:val="none" w:sz="0" w:space="0" w:color="auto"/>
        <w:right w:val="none" w:sz="0" w:space="0" w:color="auto"/>
      </w:divBdr>
    </w:div>
    <w:div w:id="1379283752">
      <w:bodyDiv w:val="1"/>
      <w:marLeft w:val="0"/>
      <w:marRight w:val="0"/>
      <w:marTop w:val="0"/>
      <w:marBottom w:val="0"/>
      <w:divBdr>
        <w:top w:val="none" w:sz="0" w:space="0" w:color="auto"/>
        <w:left w:val="none" w:sz="0" w:space="0" w:color="auto"/>
        <w:bottom w:val="none" w:sz="0" w:space="0" w:color="auto"/>
        <w:right w:val="none" w:sz="0" w:space="0" w:color="auto"/>
      </w:divBdr>
    </w:div>
    <w:div w:id="1515533885">
      <w:bodyDiv w:val="1"/>
      <w:marLeft w:val="0"/>
      <w:marRight w:val="0"/>
      <w:marTop w:val="0"/>
      <w:marBottom w:val="0"/>
      <w:divBdr>
        <w:top w:val="none" w:sz="0" w:space="0" w:color="auto"/>
        <w:left w:val="none" w:sz="0" w:space="0" w:color="auto"/>
        <w:bottom w:val="none" w:sz="0" w:space="0" w:color="auto"/>
        <w:right w:val="none" w:sz="0" w:space="0" w:color="auto"/>
      </w:divBdr>
    </w:div>
    <w:div w:id="1634406477">
      <w:bodyDiv w:val="1"/>
      <w:marLeft w:val="0"/>
      <w:marRight w:val="0"/>
      <w:marTop w:val="0"/>
      <w:marBottom w:val="0"/>
      <w:divBdr>
        <w:top w:val="none" w:sz="0" w:space="0" w:color="auto"/>
        <w:left w:val="none" w:sz="0" w:space="0" w:color="auto"/>
        <w:bottom w:val="none" w:sz="0" w:space="0" w:color="auto"/>
        <w:right w:val="none" w:sz="0" w:space="0" w:color="auto"/>
      </w:divBdr>
    </w:div>
    <w:div w:id="2050884149">
      <w:bodyDiv w:val="1"/>
      <w:marLeft w:val="0"/>
      <w:marRight w:val="0"/>
      <w:marTop w:val="0"/>
      <w:marBottom w:val="0"/>
      <w:divBdr>
        <w:top w:val="none" w:sz="0" w:space="0" w:color="auto"/>
        <w:left w:val="none" w:sz="0" w:space="0" w:color="auto"/>
        <w:bottom w:val="none" w:sz="0" w:space="0" w:color="auto"/>
        <w:right w:val="none" w:sz="0" w:space="0" w:color="auto"/>
      </w:divBdr>
    </w:div>
    <w:div w:id="2054384338">
      <w:bodyDiv w:val="1"/>
      <w:marLeft w:val="0"/>
      <w:marRight w:val="0"/>
      <w:marTop w:val="0"/>
      <w:marBottom w:val="0"/>
      <w:divBdr>
        <w:top w:val="none" w:sz="0" w:space="0" w:color="auto"/>
        <w:left w:val="none" w:sz="0" w:space="0" w:color="auto"/>
        <w:bottom w:val="none" w:sz="0" w:space="0" w:color="auto"/>
        <w:right w:val="none" w:sz="0" w:space="0" w:color="auto"/>
      </w:divBdr>
    </w:div>
    <w:div w:id="2096975324">
      <w:bodyDiv w:val="1"/>
      <w:marLeft w:val="0"/>
      <w:marRight w:val="0"/>
      <w:marTop w:val="0"/>
      <w:marBottom w:val="0"/>
      <w:divBdr>
        <w:top w:val="none" w:sz="0" w:space="0" w:color="auto"/>
        <w:left w:val="none" w:sz="0" w:space="0" w:color="auto"/>
        <w:bottom w:val="none" w:sz="0" w:space="0" w:color="auto"/>
        <w:right w:val="none" w:sz="0" w:space="0" w:color="auto"/>
      </w:divBdr>
    </w:div>
    <w:div w:id="212391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Local\Microsoft\Office\16.0\DTS\en-IN%7b184F7725-000B-45AC-B7BB-3E21C40A77E4%7d\%7b478DB1A7-6F18-420F-A518-4BD4AB6B8745%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4.xml><?xml version="1.0" encoding="utf-8"?>
<ds:datastoreItem xmlns:ds="http://schemas.openxmlformats.org/officeDocument/2006/customXml" ds:itemID="{BC8AC80B-4CB3-4FA8-94E4-843015773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{478DB1A7-6F18-420F-A518-4BD4AB6B8745}tf02786999_win32</Template>
  <TotalTime>331</TotalTime>
  <Pages>9</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SPORTS ANALYSIS</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ANALYSIS</dc:title>
  <dc:subject/>
  <dc:creator>DELL</dc:creator>
  <cp:keywords/>
  <dc:description/>
  <cp:lastModifiedBy>Tushar Singh</cp:lastModifiedBy>
  <cp:revision>11</cp:revision>
  <dcterms:created xsi:type="dcterms:W3CDTF">2023-11-08T09:08:00Z</dcterms:created>
  <dcterms:modified xsi:type="dcterms:W3CDTF">2023-11-08T14:38:00Z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